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g" ContentType="image/jp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3" w:lineRule="exact" w:line="100"/>
      </w:pPr>
      <w:r>
        <w:pict>
          <v:group style="position:absolute;margin-left:141.476pt;margin-top:436.336pt;width:453.964pt;height:405.344pt;mso-position-horizontal-relative:page;mso-position-vertical-relative:page;z-index:-1343" coordorigin="2830,8727" coordsize="9079,8107">
            <v:shape style="position:absolute;left:5448;top:11394;width:6461;height:5440" coordorigin="5448,11394" coordsize="6461,5440" path="m10546,11415l9860,11394,9183,11408,8527,11464,7903,11568,7323,11727,6800,11948,6345,12235,5971,12596,5688,13037,5510,13565,5448,14185,5448,16834,11909,16834,11909,11542,11896,11540,11229,11466,10546,11415xe" filled="t" fillcolor="#007CB6" stroked="f">
              <v:path arrowok="t"/>
              <v:fill/>
            </v:shape>
            <v:shape style="position:absolute;left:4537;top:12411;width:543;height:516" coordorigin="4537,12411" coordsize="543,516" path="m4539,12524l4544,12544,4553,12565,4564,12587,4579,12610,4610,12656,4637,12696,4660,12730,4680,12759,4696,12782,4709,12801,4719,12816,4727,12828,4739,12846,4753,12864,4767,12878,4782,12890,4798,12901,4815,12909,4832,12917,4850,12922,4869,12925,4887,12927,4906,12927,4924,12925,4943,12921,4961,12915,4978,12907,4994,12898,5024,12874,5038,12860,5050,12844,5060,12828,5068,12811,5074,12793,5078,12775,5080,12756,5080,12737,5079,12719,5075,12700,5070,12682,5063,12664,5053,12647,5042,12631,5029,12616,5014,12604,4989,12586,4972,12575,4953,12562,4933,12548,4911,12533,4889,12518,4866,12503,4844,12489,4823,12476,4804,12464,4787,12454,4748,12435,4722,12425,4697,12418,4674,12413,4652,12411,4631,12411,4613,12414,4580,12425,4556,12445,4542,12472,4537,12505,4539,12524xe" filled="t" fillcolor="#098DB7" stroked="f">
              <v:path arrowok="t"/>
              <v:fill/>
            </v:shape>
            <v:shape style="position:absolute;left:4559;top:12368;width:541;height:518" coordorigin="4559,12368" coordsize="541,518" path="m4560,12445l4559,12462,4560,12481,4565,12501,4573,12522,4584,12544,4598,12567,4629,12614,4656,12653,4679,12687,4699,12716,4715,12739,4728,12758,4738,12773,4746,12785,4752,12793,4756,12799,4773,12822,4786,12836,4801,12849,4817,12859,4833,12868,4850,12875,4868,12880,4887,12884,4905,12885,4924,12885,4943,12883,4961,12879,4979,12874,4997,12866,5014,12857,5031,12845,5047,12831,5060,12817,5072,12801,5081,12785,5089,12767,5094,12749,5098,12731,5100,12712,5100,12693,5098,12674,5094,12655,5088,12637,5081,12619,5071,12602,5060,12586,5046,12571,5022,12553,4991,12531,4971,12518,4950,12503,4929,12488,4906,12473,4884,12458,4862,12444,4842,12431,4823,12419,4807,12410,4771,12392,4745,12382,4720,12375,4696,12370,4674,12368,4653,12368,4634,12371,4602,12382,4578,12402,4563,12429,4560,12445xe" filled="t" fillcolor="#045A82" stroked="f">
              <v:path arrowok="t"/>
              <v:fill/>
            </v:shape>
            <v:shape style="position:absolute;left:4850;top:12215;width:383;height:603" coordorigin="4850,12215" coordsize="383,603" path="m4903,12796l4908,12801,4918,12806,4927,12811,4942,12815,4961,12819,4981,12819,5000,12816,5018,12810,5035,12802,5051,12791,5065,12778,5076,12762,5085,12744,5087,12739,5088,12735,5090,12730,5093,12722,5097,12713,5101,12700,5107,12685,5114,12667,5122,12646,5131,12621,5142,12592,5155,12558,5169,12520,5185,12477,5204,12430,5224,12376,5230,12360,5233,12341,5234,12323,5231,12304,5225,12287,5216,12271,5205,12256,5191,12243,5175,12232,5157,12224,5146,12220,5126,12216,5107,12215,5088,12218,5070,12223,5053,12231,5038,12242,5024,12256,5013,12272,5004,12290,5003,12291,5002,12295,5000,12299,4998,12305,4995,12312,4991,12322,4987,12334,4981,12349,4974,12368,4965,12389,4956,12414,4944,12443,4931,12477,4916,12514,4900,12557,4881,12605,4861,12658,4858,12663,4853,12682,4850,12701,4851,12720,4856,12738,4863,12755,4874,12771,4887,12785,4903,12796xe" filled="t" fillcolor="#F9C1AA" stroked="f">
              <v:path arrowok="t"/>
              <v:fill/>
            </v:shape>
            <v:shape style="position:absolute;left:4894;top:11958;width:519;height:561" coordorigin="4894,11958" coordsize="519,561" path="m4898,12374l4907,12390,4920,12404,4937,12414,4941,12416,4946,12418,4953,12421,4964,12425,4979,12431,4998,12439,5023,12449,5053,12461,5090,12476,5134,12494,5185,12515,5197,12518,5216,12519,5235,12515,5252,12506,5266,12493,5276,12477,5278,12472,5279,12469,5282,12463,5284,12456,5288,12445,5293,12433,5300,12417,5307,12397,5317,12374,5327,12347,5340,12316,5354,12279,5370,12238,5389,12190,5410,12138,5413,12121,5408,12102,5397,12086,5381,12076,5379,12075,5375,12073,5370,12071,5362,12068,5351,12063,5337,12058,5319,12050,5296,12041,5268,12030,5235,12016,5197,12001,5151,11982,5099,11961,5082,11958,5064,11963,5048,11974,5037,11990,5037,11990,5035,11994,5034,11998,5032,12004,5028,12011,5024,12021,5019,12034,5013,12050,5005,12069,4995,12093,4984,12120,4971,12151,4956,12188,4939,12229,4920,12276,4899,12329,4896,12337,4894,12356,4898,12374xe" filled="t" fillcolor="#098DB7" stroked="f">
              <v:path arrowok="t"/>
              <v:fill/>
            </v:shape>
            <v:shape style="position:absolute;left:5042;top:12133;width:5;height:43" coordorigin="5042,12133" coordsize="5,43" path="m5043,12154l5042,12142,5043,12153,5043,12154xe" filled="t" fillcolor="#045A82" stroked="f">
              <v:path arrowok="t"/>
              <v:fill/>
            </v:shape>
            <v:shape style="position:absolute;left:5042;top:12133;width:5;height:43" coordorigin="5042,12133" coordsize="5,43" path="m5044,12163l5043,12154,5043,12156,5044,12163xe" filled="t" fillcolor="#045A82" stroked="f">
              <v:path arrowok="t"/>
              <v:fill/>
            </v:shape>
            <v:shape style="position:absolute;left:5042;top:12133;width:5;height:43" coordorigin="5042,12133" coordsize="5,43" path="m5047,12176l5044,12163,5046,12173,5047,12176xe" filled="t" fillcolor="#045A82" stroked="f">
              <v:path arrowok="t"/>
              <v:fill/>
            </v:shape>
            <v:shape style="position:absolute;left:5042;top:12133;width:5;height:43" coordorigin="5042,12133" coordsize="5,43" path="m5042,12142l5042,12133,5042,12136,5042,12142xe" filled="t" fillcolor="#045A82" stroked="f">
              <v:path arrowok="t"/>
              <v:fill/>
            </v:shape>
            <v:shape style="position:absolute;left:5066;top:11596;width:945;height:694" coordorigin="5066,11596" coordsize="945,694" path="m5075,12061l5071,12061,5071,12076,5066,12080,5066,12147,5072,12165,5080,12183,5091,12200,5104,12216,5119,12231,5128,12238,5138,12243,5147,12247,5161,12252,5180,12259,5199,12263,5218,12264,5237,12262,5255,12258,5273,12251,5290,12243,5305,12232,5319,12219,5332,12205,5342,12188,5351,12171,5353,12166,5360,12148,5368,12130,5376,12112,5381,12100,5389,12081,5397,12063,5405,12045,5410,12033,5426,12002,5440,11979,5454,11963,5468,11952,5483,11946,5498,11943,5515,11942,5528,11944,5540,11950,5552,11959,5563,11970,5575,11984,5586,12000,5597,12017,5608,12036,5619,12056,5630,12077,5642,12098,5653,12119,5665,12140,5677,12161,5690,12180,5703,12199,5717,12216,5731,12231,5744,12243,5754,12247,5759,12252,5768,12257,5784,12269,5801,12278,5818,12284,5837,12289,5855,12291,5874,12290,5892,12287,5910,12282,5928,12275,5944,12265,5960,12253,5974,12238,5990,12216,5999,12199,6005,12180,6009,12162,6011,12143,6010,12124,6007,12106,6001,12088,5994,12071,5984,12055,5973,12040,5959,12027,5954,12023,5951,12007,5954,11984,5955,11967,5954,11966,5934,11949,5913,11929,5891,11906,5869,11882,5846,11857,5822,11830,5798,11803,5773,11776,5747,11750,5721,11724,5694,11699,5666,11676,5638,11655,5609,11636,5579,11621,5548,11609,5517,11600,5485,11596,5453,11597,5419,11603,5389,11614,5364,11625,5335,11643,5302,11669,5285,11685,5267,11705,5248,11728,5229,11755,5208,11785,5188,11819,5166,11858,5144,11901,5122,11949,5099,12003,5075,12061xe" filled="t" fillcolor="#045A82" stroked="f">
              <v:path arrowok="t"/>
              <v:fill/>
            </v:shape>
            <v:shape style="position:absolute;left:4837;top:13402;width:707;height:873" coordorigin="4837,13402" coordsize="707,873" path="m5515,13406l5510,13402,5422,13454,5343,13499,5272,13541,5209,13577,5154,13609,5105,13638,5063,13662,5027,13683,4996,13701,4971,13716,4950,13728,4933,13737,4920,13745,4911,13751,4904,13755,4899,13758,4895,13760,4894,13760,4875,13772,4860,13788,4849,13805,4841,13824,4837,13844,4837,13856,4837,13861,4839,13881,4844,13901,4853,13919,4866,13936,4883,13950,4894,13956,4973,14002,5044,14043,5108,14079,5164,14112,5214,14141,5258,14166,5296,14188,5328,14207,5356,14223,5379,14236,5398,14247,5413,14255,5424,14262,5433,14267,5439,14271,5444,14273,5448,14275,5448,14276,5448,14185,5448,14144,5449,14103,5450,14062,5452,14022,5454,13982,5457,13942,5460,13903,5464,13864,5468,13826,5473,13788,5478,13750,5483,13713,5489,13676,5496,13639,5503,13603,5510,13567,5518,13531,5526,13496,5535,13461,5544,13426,5515,13406xe" filled="t" fillcolor="#87D3EB" stroked="f">
              <v:path arrowok="t"/>
              <v:fill/>
            </v:shape>
            <v:shape style="position:absolute;left:5448;top:12825;width:4749;height:2300" coordorigin="5448,12825" coordsize="4749,2300" path="m5448,14185l5448,14276,5646,14390,5824,14493,5983,14585,6124,14667,6249,14739,6358,14803,6453,14857,6534,14904,6603,14944,6660,14977,6707,15005,6745,15026,6774,15043,6796,15056,6812,15065,6822,15071,6829,15075,6832,15077,6872,15095,6911,15109,6950,15119,6988,15124,7010,15125,7030,15125,7070,15120,7109,15111,7147,15097,7185,15081,7612,14835,7991,14616,8329,14420,8630,14246,8896,14093,9128,13958,9330,13842,9503,13742,9649,13657,9771,13587,9871,13529,9951,13483,10013,13447,10060,13420,10093,13400,10116,13387,10129,13380,10139,13374,10156,13362,10170,13348,10181,13333,10189,13316,10194,13298,10197,13280,10196,13261,10192,13243,10185,13226,10175,13210,10163,13195,10147,13183,10052,13128,9974,13082,9903,13042,9841,13006,9786,12974,9738,12946,9696,12922,9660,12901,9630,12884,9604,12869,9584,12857,9567,12848,9554,12840,9544,12835,9537,12831,9533,12828,9528,12825,9528,12825,9195,13017,8896,13190,8628,13344,8390,13482,8180,13603,7996,13709,7837,13801,7700,13880,7584,13947,7488,14003,7409,14048,7346,14085,7297,14113,7260,14134,7233,14150,7215,14160,7204,14166,7199,14169,7197,14171,7178,14181,7139,14198,7100,14209,7061,14216,7023,14218,7020,14218,7000,14218,6960,14214,6921,14206,6883,14193,6845,14175,6654,14065,6487,13969,6339,13884,6206,13807,6090,13740,5988,13682,5899,13631,5823,13587,5759,13550,5705,13519,5662,13494,5627,13474,5599,13458,5579,13446,5564,13438,5554,13432,5548,13429,5544,13426,5535,13461,5526,13496,5518,13531,5510,13567,5503,13603,5496,13639,5489,13676,5483,13713,5478,13750,5473,13788,5468,13826,5464,13864,5460,13903,5457,13942,5454,13982,5452,14022,5450,14062,5449,14103,5448,14144,5448,14185xe" filled="t" fillcolor="#0068A8" stroked="f">
              <v:path arrowok="t"/>
              <v:fill/>
            </v:shape>
            <v:shape type="#_x0000_t75" style="position:absolute;left:4821;top:12148;width:5403;height:2090">
              <v:imagedata o:title="" r:id="rId4"/>
            </v:shape>
            <v:shape style="position:absolute;left:4842;top:10889;width:5360;height:3113" coordorigin="4842,10889" coordsize="5360,3113" path="m5175,12994l5424,13137,5647,13265,5845,13379,6020,13480,6173,13568,6306,13645,6419,13710,6516,13765,6596,13812,6661,13849,6714,13880,6755,13903,6786,13921,6808,13934,6823,13942,6832,13947,6856,13961,6874,13970,6892,13978,6910,13984,6929,13990,6948,13994,6968,13998,6987,14000,7006,14001,7026,14001,7045,14000,7065,13998,7084,13995,7103,13991,7122,13985,7141,13979,7159,13971,7177,13962,7194,13953,7197,13951,7617,13709,7995,13491,8334,13296,8635,13122,8901,12969,9133,12835,9335,12719,9507,12619,9654,12535,9776,12465,9875,12407,9955,12361,10018,12325,10064,12298,10098,12279,10120,12266,10134,12258,10161,12241,10175,12227,10186,12211,10194,12194,10199,12177,10201,12158,10200,12140,10197,12122,10190,12104,10180,12088,10167,12074,10151,12061,9867,11897,9618,11753,9396,11624,9198,11509,9023,11408,8870,11320,8737,11243,8624,11177,8527,11122,8447,11075,8381,11037,8329,11007,8288,10983,8257,10965,8235,10952,8220,10944,8211,10939,8207,10936,8150,10910,8093,10895,8035,10889,8015,10889,7957,10895,7900,10910,7846,10935,7426,11177,7047,11395,6709,11591,6408,11764,6142,11917,5910,12051,5708,12167,5535,12267,5389,12351,5267,12422,5167,12479,5087,12525,5025,12561,4978,12588,4945,12607,4922,12620,4909,12628,4902,12632,4882,12646,4868,12661,4857,12677,4849,12694,4844,12712,4842,12730,4842,12749,4846,12767,4852,12784,4861,12800,4873,12815,4888,12828,4899,12835,5175,12994xe" filled="t" fillcolor="#A0DCEF" stroked="f">
              <v:path arrowok="t"/>
              <v:fill/>
            </v:shape>
            <v:shape style="position:absolute;left:5185;top:11064;width:4724;height:2725" coordorigin="5185,11064" coordsize="4724,2725" path="m7875,11064l5185,12615,7225,13789,9910,12243,7875,11064xe" filled="t" fillcolor="#F9F9FB" stroked="f">
              <v:path arrowok="t"/>
              <v:fill/>
            </v:shape>
            <v:shape type="#_x0000_t75" style="position:absolute;left:3309;top:8907;width:7028;height:5792">
              <v:imagedata o:title="" r:id="rId5"/>
            </v:shape>
            <v:shape style="position:absolute;left:2838;top:11915;width:1246;height:723" coordorigin="2838,11915" coordsize="1246,723" path="m2838,12273l2840,12290,2852,12305,2859,12310,2935,12354,3004,12394,3065,12429,3120,12461,3168,12489,3210,12513,3247,12535,3278,12553,3305,12568,3327,12581,3345,12592,3360,12600,3371,12606,3379,12611,3385,12615,3394,12620,3412,12628,3431,12634,3450,12637,3469,12637,3488,12635,3507,12629,3526,12621,3604,12576,3673,12536,3734,12500,3789,12468,3837,12440,3879,12416,3916,12395,3947,12377,3974,12361,3996,12348,4014,12338,4029,12329,4040,12323,4048,12318,4054,12314,4059,12312,4062,12310,4078,12297,4084,12280,4081,12262,4070,12247,4063,12243,3986,12198,3918,12159,3856,12123,3802,12091,3753,12063,3711,12039,3675,12018,3643,11999,3617,11984,3595,11971,3576,11961,3562,11952,3551,11946,3542,11941,3536,11937,3532,11935,3528,11933,3509,11924,3490,11918,3471,11915,3452,11915,3433,11918,3414,11923,3396,11931,3394,11932,3318,11977,3249,12017,3187,12052,3133,12084,3085,12112,3042,12136,3006,12158,2974,12176,2948,12191,2926,12204,2908,12214,2893,12223,2882,12229,2873,12234,2867,12238,2863,12240,2859,12242,2859,12243,2844,12256,2838,12273xe" filled="t" fillcolor="#A0DCEF" stroked="f">
              <v:path arrowok="t"/>
              <v:fill/>
            </v:shape>
            <v:shape style="position:absolute;left:2838;top:11595;width:1246;height:727" coordorigin="2838,11595" coordsize="1246,727" path="m2838,11955l2839,11973,2849,11988,2859,11994,2935,12039,3004,12079,3065,12114,3120,12146,3168,12174,3210,12198,3247,12220,3278,12238,3305,12253,3327,12266,3345,12276,3360,12285,3371,12291,3379,12296,3385,12300,3390,12302,3393,12304,3412,12313,3431,12319,3450,12322,3469,12322,3488,12320,3507,12314,3526,12306,3604,12260,3673,12221,3734,12185,3789,12153,3837,12125,3879,12101,3916,12080,3947,12061,3974,12046,3996,12033,4014,12023,4029,12014,4040,12008,4048,12003,4054,11999,4059,11997,4062,11995,4077,11982,4084,11966,4082,11948,4072,11931,4063,11923,3986,11879,3918,11839,3856,11803,3802,11772,3753,11744,3711,11719,3675,11698,3643,11680,3617,11664,3595,11652,3576,11641,3562,11633,3551,11626,3542,11621,3536,11618,3532,11615,3528,11613,3528,11613,3509,11604,3490,11598,3471,11595,3452,11595,3433,11598,3414,11603,3396,11612,3394,11613,3318,11657,3249,11697,3187,11732,3133,11764,3085,11792,3042,11817,3006,11838,2974,11856,2948,11871,2926,11884,2908,11895,2893,11903,2882,11910,2873,11915,2867,11918,2863,11920,2859,11923,2859,11923,2844,11938,2838,11955xe" filled="t" fillcolor="#098DB7" stroked="f">
              <v:path arrowok="t"/>
              <v:fill/>
            </v:shape>
            <v:shape style="position:absolute;left:3131;top:11827;width:655;height:312" coordorigin="3131,11827" coordsize="655,312" path="m3131,11875l3133,11884,3145,11898,3165,11913,3166,11914,3170,11917,3174,11919,3180,11922,3187,11926,3197,11932,3209,11939,3223,11947,3241,11958,3262,11970,3286,11984,3314,12000,3346,12018,3382,12039,3422,12063,3468,12089,3518,12119,3538,12127,3557,12134,3577,12138,3595,12139,3613,12137,3630,12132,3647,12123,3767,12052,3772,12049,3786,12035,3786,12018,3783,12012,3772,11997,3752,11985,3748,11982,3730,11972,3711,11967,3690,11966,3686,11965,3666,11964,3647,11968,3628,11975,3624,11978,3608,11989,3571,12014,3567,12012,3564,12010,3559,12007,3551,12003,3542,11997,3529,11990,3513,11981,3493,11969,3470,11956,3442,11940,3409,11921,3371,11899,3328,11875,3279,11847,3271,11841,3253,11833,3233,11829,3212,11827,3191,11829,3171,11834,3155,11842,3154,11842,3137,11857,3131,11875xe" filled="t" fillcolor="#FFFFFF" stroked="f">
              <v:path arrowok="t"/>
              <v:fill/>
            </v:shape>
            <v:shape style="position:absolute;left:3864;top:14366;width:881;height:511" coordorigin="3864,14366" coordsize="881,511" path="m3875,14643l3876,14643,3931,14675,3980,14703,4024,14728,4063,14750,4097,14770,4127,14787,4154,14802,4176,14815,4195,14826,4211,14835,4224,14843,4234,14849,4242,14853,4248,14857,4253,14859,4257,14862,4259,14863,4276,14872,4294,14876,4313,14877,4332,14873,4351,14864,4354,14863,4408,14831,4456,14803,4500,14778,4538,14756,4572,14736,4602,14719,4628,14704,4650,14691,4669,14680,4684,14671,4697,14663,4707,14657,4715,14653,4721,14649,4726,14647,4730,14644,4732,14643,4744,14629,4744,14611,4732,14596,4732,14596,4678,14564,4629,14536,4586,14511,4547,14488,4513,14469,4484,14451,4458,14436,4436,14423,4417,14413,4401,14403,4389,14396,4378,14390,4370,14385,4364,14382,4360,14379,4355,14377,4354,14376,4334,14369,4314,14366,4295,14366,4276,14369,4259,14376,4204,14407,4155,14436,4111,14461,4072,14483,4038,14503,4007,14520,3981,14535,3959,14548,3940,14559,3924,14568,3911,14576,3901,14582,3893,14586,3887,14590,3882,14592,3878,14595,3876,14596,3864,14610,3864,14628,3875,14643xe" filled="t" fillcolor="#A0DCEF" stroked="f">
              <v:path arrowok="t"/>
              <v:fill/>
            </v:shape>
            <v:shape style="position:absolute;left:3864;top:13398;width:881;height:515" coordorigin="3864,13398" coordsize="881,515" path="m3875,13679l3876,13679,3931,13711,3980,13739,4024,13764,4063,13786,4097,13806,4127,13823,4154,13838,4176,13851,4195,13862,4211,13871,4224,13879,4234,13885,4242,13889,4248,13893,4253,13895,4257,13898,4259,13899,4276,13908,4294,13912,4313,13913,4332,13909,4351,13900,4354,13899,4408,13867,4456,13839,4500,13814,4538,13792,4572,13772,4602,13754,4628,13739,4650,13727,4669,13716,4684,13707,4697,13699,4707,13693,4715,13689,4721,13685,4726,13683,4730,13680,4732,13679,4744,13665,4744,13647,4732,13632,4732,13632,4678,13600,4629,13572,4586,13547,4547,13524,4513,13505,4484,13487,4458,13472,4436,13459,4417,13448,4401,13439,4389,13432,4378,13426,4370,13421,4364,13418,4360,13415,4355,13413,4354,13412,4335,13403,4315,13398,4297,13398,4278,13402,4261,13410,4259,13412,4204,13443,4155,13471,4111,13497,4072,13519,4038,13539,4007,13556,3981,13571,3959,13584,3940,13595,3924,13604,3911,13612,3901,13617,3893,13622,3887,13626,3882,13628,3878,13631,3876,13632,3864,13646,3864,13664,3875,13679xe" filled="t" fillcolor="#87D3EB" stroked="f">
              <v:path arrowok="t"/>
              <v:fill/>
            </v:shape>
            <v:shape style="position:absolute;left:4096;top:13536;width:416;height:239" coordorigin="4096,13536" coordsize="416,239" path="m4181,13743l4199,13750,4218,13758,4211,13660,4211,13636,4216,13632,4220,13627,4225,13622,4235,13612,4244,13608,4254,13608,4263,13603,4321,13603,4335,13608,4345,13612,4359,13612,4368,13622,4378,13627,4383,13632,4392,13641,4397,13646,4397,13660,4402,13665,4397,13675,4392,13679,4392,13689,4383,13694,4378,13698,4368,13703,4359,13708,4335,13708,4325,13713,4311,13708,4287,13708,4278,13703,4263,13703,4254,13698,4244,13694,4235,13684,4239,13765,4256,13768,4276,13771,4297,13774,4316,13775,4338,13775,4357,13774,4377,13773,4397,13770,4424,13762,4442,13755,4459,13746,4475,13736,4491,13723,4502,13708,4511,13684,4512,13665,4509,13655,4502,13636,4493,13617,4476,13601,4460,13589,4440,13579,4423,13569,4405,13561,4387,13553,4368,13546,4367,13545,4346,13542,4327,13539,4308,13537,4287,13536,4251,13537,4230,13538,4211,13541,4200,13543,4180,13549,4161,13557,4144,13565,4131,13573,4117,13587,4106,13603,4097,13626,4096,13646,4097,13656,4105,13675,4115,13694,4134,13711,4149,13724,4168,13737,4181,13743xe" filled="t" fillcolor="#045A82" stroked="f">
              <v:path arrowok="t"/>
              <v:fill/>
            </v:shape>
            <v:shape style="position:absolute;left:4211;top:13660;width:29;height:105" coordorigin="4211,13660" coordsize="29,105" path="m4235,13684l4225,13679,4220,13675,4216,13665,4211,13660,4218,13758,4239,13765,4235,13684xe" filled="t" fillcolor="#045A82" stroked="f">
              <v:path arrowok="t"/>
              <v:fill/>
            </v:shape>
            <v:shape style="position:absolute;left:5728;top:14463;width:1233;height:718" coordorigin="5728,14463" coordsize="1233,718" path="m5728,14816l5730,14834,5742,14849,5749,14853,5825,14898,5893,14937,5954,14973,6008,15005,6056,15033,6097,15057,6134,15078,6165,15096,6191,15112,6213,15125,6231,15135,6245,15144,6257,15150,6265,15155,6271,15159,6275,15161,6279,15163,6298,15172,6317,15178,6336,15181,6355,15181,6374,15178,6393,15173,6411,15164,6489,15119,6557,15079,6618,15044,6672,15012,6720,14984,6761,14960,6798,14938,6829,14920,6855,14905,6877,14892,6895,14882,6909,14873,6921,14867,6929,14862,6935,14858,6939,14856,6943,14854,6943,14853,6956,14839,6961,14821,6957,14802,6945,14788,6943,14786,6868,14743,6800,14704,6739,14669,6685,14637,6637,14610,6595,14586,6559,14565,6528,14547,6501,14532,6479,14519,6461,14509,6447,14501,6436,14494,6427,14489,6421,14486,6417,14483,6414,14481,6395,14472,6376,14467,6357,14464,6338,14463,6318,14466,6300,14472,6281,14480,6279,14481,6204,14525,6136,14564,6075,14599,6021,14630,5973,14658,5931,14682,5895,14703,5864,14720,5837,14736,5815,14748,5797,14759,5783,14767,5772,14773,5763,14778,5757,14782,5753,14784,5750,14786,5749,14786,5734,14799,5728,14816xe" filled="t" fillcolor="#A0DCEF" stroked="f">
              <v:path arrowok="t"/>
              <v:fill/>
            </v:shape>
            <v:shape style="position:absolute;left:8072;top:14896;width:958;height:558" coordorigin="8072,14896" coordsize="958,558" path="m8080,15196l8090,15202,8148,15236,8201,15266,8248,15294,8290,15318,8327,15340,8360,15359,8388,15375,8412,15389,8432,15401,8449,15411,8463,15419,8474,15425,8483,15430,8490,15434,8494,15437,8499,15440,8501,15440,8519,15449,8538,15454,8557,15455,8576,15452,8595,15446,8606,15440,8664,15406,8717,15376,8764,15348,8806,15324,8843,15302,8876,15284,8904,15267,8928,15253,8948,15241,8965,15232,8979,15223,8990,15217,8999,15212,9006,15208,9010,15205,9015,15202,9017,15202,9029,15188,9030,15170,9021,15153,9017,15149,8958,15115,8905,15085,8858,15057,8816,15033,8779,15011,8747,14992,8719,14976,8694,14962,8674,14950,8657,14940,8643,14932,8632,14926,8623,14921,8617,14917,8612,14914,8607,14911,8606,14911,8587,14902,8568,14897,8549,14896,8530,14899,8511,14905,8501,14911,8442,14945,8389,14975,8342,15003,8300,15027,8263,15049,8231,15067,8203,15084,8179,15098,8158,15109,8141,15119,8127,15127,8116,15134,8107,15139,8101,15143,8096,15145,8091,15148,8090,15149,8075,15164,8072,15181,8080,15196xe" filled="t" fillcolor="#A0DCEF" stroked="f">
              <v:path arrowok="t"/>
              <v:fill/>
            </v:shape>
            <v:shape style="position:absolute;left:8072;top:14453;width:958;height:558" coordorigin="8072,14453" coordsize="958,558" path="m8080,14750l8090,14758,8148,14792,8201,14823,8248,14850,8290,14874,8327,14896,8360,14915,8388,14931,8412,14945,8432,14957,8449,14967,8463,14975,8474,14981,8483,14986,8490,14990,8494,14993,8499,14996,8501,14996,8519,15005,8538,15010,8557,15011,8576,15008,8595,15002,8606,14996,8664,14962,8717,14932,8764,14904,8806,14880,8843,14859,8876,14840,8904,14823,8928,14809,8948,14798,8965,14788,8979,14780,8990,14773,8999,14768,9006,14764,9010,14762,9015,14759,9029,14742,9030,14723,9021,14708,9017,14705,8958,14671,8905,14641,8858,14613,8816,14589,8779,14567,8747,14549,8719,14532,8694,14518,8674,14506,8657,14497,8643,14488,8632,14482,8623,14477,8617,14473,8612,14470,8607,14467,8606,14467,8587,14458,8568,14454,8549,14453,8530,14455,8511,14461,8501,14467,8442,14501,8389,14531,8342,14559,8300,14583,8263,14605,8231,14624,8203,14640,8179,14654,8158,14666,8141,14676,8127,14684,8116,14690,8107,14695,8101,14699,8096,14702,8091,14705,8090,14705,8075,14717,8072,14734,8080,14750xe" filled="t" fillcolor="#87D3EB" stroked="f">
              <v:path arrowok="t"/>
              <v:fill/>
            </v:shape>
            <v:shape style="position:absolute;left:8277;top:14572;width:553;height:317" coordorigin="8277,14572" coordsize="553,317" path="m8568,14872l8572,14875,8591,14883,8610,14888,8628,14889,8646,14886,8663,14877,8811,14791,8825,14786,8830,14777,8825,14767,8825,14753,8816,14748,8802,14739,8793,14734,8775,14727,8754,14724,8750,14724,8730,14726,8711,14734,8710,14734,8707,14736,8697,14742,8679,14753,8649,14770,8606,14796,8599,14792,8568,14772,8568,14772,8574,14769,8588,14761,8615,14747,8658,14724,8668,14715,8673,14710,8673,14701,8668,14691,8663,14682,8649,14672,8629,14665,8606,14662,8602,14662,8582,14664,8563,14672,8562,14672,8558,14675,8545,14682,8519,14696,8477,14720,8443,14701,8444,14700,8448,14698,8457,14692,8475,14682,8505,14664,8548,14639,8563,14634,8568,14624,8563,14615,8563,14605,8553,14596,8539,14586,8530,14581,8512,14574,8491,14572,8483,14572,8463,14574,8443,14581,8433,14587,8421,14594,8403,14605,8377,14620,8341,14640,8295,14667,8291,14670,8279,14683,8277,14695,8286,14707,8305,14720,8306,14720,8310,14723,8315,14726,8323,14730,8333,14736,8346,14744,8363,14754,8384,14766,8410,14781,8441,14799,8477,14820,8519,14844,8568,14872xe" filled="t" fillcolor="#098DB7" stroked="f">
              <v:path arrowok="t"/>
              <v:fill/>
            </v:shape>
            <v:shape style="position:absolute;left:7421;top:9775;width:793;height:811" coordorigin="7421,9775" coordsize="793,811" path="m8214,10023l7827,9775,7421,10338,7808,10587,8214,10023xe" filled="t" fillcolor="#F0632E" stroked="f">
              <v:path arrowok="t"/>
              <v:fill/>
            </v:shape>
            <v:shape style="position:absolute;left:7421;top:9775;width:406;height:563" coordorigin="7421,9775" coordsize="406,563" path="m7421,10338l7827,10224,7827,9775,7421,10338xe" filled="t" fillcolor="#F9C1AA" stroked="f">
              <v:path arrowok="t"/>
              <v:fill/>
            </v:shape>
            <v:shape style="position:absolute;left:5324;top:8735;width:793;height:692" coordorigin="5324,8735" coordsize="793,692" path="m5969,9427l6117,8997,5477,8735,5324,9169,5969,9427xe" filled="t" fillcolor="#098DB7" stroked="f">
              <v:path arrowok="t"/>
              <v:fill/>
            </v:shape>
            <v:shape style="position:absolute;left:5477;top:8735;width:640;height:363" coordorigin="5477,8735" coordsize="640,363" path="m5477,8735l5682,9098,6117,8993,5477,8735xe" filled="t" fillcolor="#045A82" stroked="f">
              <v:path arrowok="t"/>
              <v:fill/>
            </v:shape>
            <v:shape type="#_x0000_t75" style="position:absolute;left:6119;top:9991;width:373;height:415">
              <v:imagedata o:title="" r:id="rId6"/>
            </v:shape>
            <v:shape type="#_x0000_t75" style="position:absolute;left:5125;top:9971;width:1713;height:2748">
              <v:imagedata o:title="" r:id="rId7"/>
            </v:shape>
            <v:shape type="#_x0000_t75" style="position:absolute;left:5602;top:10242;width:344;height:358">
              <v:imagedata o:title="" r:id="rId8"/>
            </v:shape>
            <v:shape type="#_x0000_t75" style="position:absolute;left:4807;top:9928;width:1528;height:2514">
              <v:imagedata o:title="" r:id="rId9"/>
            </v:shape>
            <v:shape style="position:absolute;left:8658;top:11121;width:49;height:358" coordorigin="8658,11121" coordsize="49,358" path="m8694,11368l8691,11401,8688,11437,8682,11474,8692,11479,8696,11452,8701,11417,8704,11383,8706,11351,8707,11322,8706,11295,8705,11269,8703,11246,8700,11225,8696,11206,8693,11188,8689,11173,8685,11160,8681,11149,8674,11132,8668,11121,8658,11126,8659,11127,8661,11131,8666,11144,8670,11153,8673,11165,8677,11179,8681,11195,8685,11214,8688,11234,8691,11256,8693,11281,8694,11308,8695,11337,8694,11368xe" filled="t" fillcolor="#045A82" stroked="f">
              <v:path arrowok="t"/>
              <v:fill/>
            </v:shape>
            <v:shape style="position:absolute;left:8716;top:11116;width:115;height:477" coordorigin="8716,11116" coordsize="115,477" path="m8727,11153l8733,11172,8738,11194,8744,11217,8750,11243,8756,11269,8761,11296,8765,11323,8768,11350,8769,11362,8773,11389,8777,11416,8782,11443,8788,11469,8794,11493,8799,11516,8805,11537,8810,11555,8814,11571,8818,11582,8820,11590,8821,11594,8830,11589,8829,11585,8827,11577,8823,11564,8819,11548,8814,11528,8809,11506,8803,11482,8797,11457,8792,11430,8786,11403,8782,11376,8778,11350,8775,11323,8771,11295,8766,11268,8760,11241,8754,11216,8748,11192,8742,11171,8737,11153,8732,11137,8728,11126,8726,11119,8725,11116,8716,11116,8717,11119,8719,11126,8723,11138,8727,11153xe" filled="t" fillcolor="#045A82" stroked="f">
              <v:path arrowok="t"/>
              <v:fill/>
            </v:shape>
            <v:shape style="position:absolute;left:8811;top:11579;width:29;height:24" coordorigin="8811,11579" coordsize="29,24" path="m8840,11589l8840,11584,8830,11579,8816,11579,8811,11584,8811,11598,8816,11603,8830,11603,8840,11598,8840,11589xe" filled="t" fillcolor="#045A82" stroked="f">
              <v:path arrowok="t"/>
              <v:fill/>
            </v:shape>
            <v:shape style="position:absolute;left:8673;top:11465;width:29;height:29" coordorigin="8673,11465" coordsize="29,29" path="m8701,11479l8701,11470,8697,11465,8677,11465,8673,11470,8673,11484,8677,11493,8697,11493,8701,11484,8701,11479xe" filled="t" fillcolor="#045A82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3"/>
      </w:pPr>
      <w:r>
        <w:pict>
          <v:shape type="#_x0000_t75" style="position:absolute;margin-left:186.75pt;margin-top:6.68235pt;width:149.13pt;height:51.05pt;mso-position-horizontal-relative:page;mso-position-vertical-relative:paragraph;z-index:-1342">
            <v:imagedata o:title="" r:id="rId10"/>
          </v:shape>
        </w:pict>
      </w:r>
      <w:r>
        <w:pict>
          <v:shape type="#_x0000_t75" style="width:118.874pt;height:60.9104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56"/>
          <w:szCs w:val="56"/>
        </w:rPr>
        <w:jc w:val="left"/>
        <w:spacing w:lineRule="exact" w:line="640"/>
        <w:ind w:left="116"/>
      </w:pPr>
      <w:r>
        <w:rPr>
          <w:rFonts w:cs="Verdana" w:hAnsi="Verdana" w:eastAsia="Verdana" w:ascii="Verdana"/>
          <w:color w:val="006FAC"/>
          <w:spacing w:val="0"/>
          <w:w w:val="100"/>
          <w:position w:val="-1"/>
          <w:sz w:val="56"/>
          <w:szCs w:val="56"/>
        </w:rPr>
        <w:t>Ev</w:t>
      </w:r>
      <w:r>
        <w:rPr>
          <w:rFonts w:cs="Verdana" w:hAnsi="Verdana" w:eastAsia="Verdana" w:ascii="Verdana"/>
          <w:color w:val="006FAC"/>
          <w:spacing w:val="1"/>
          <w:w w:val="100"/>
          <w:position w:val="-1"/>
          <w:sz w:val="56"/>
          <w:szCs w:val="56"/>
        </w:rPr>
        <w:t>a</w:t>
      </w:r>
      <w:r>
        <w:rPr>
          <w:rFonts w:cs="Verdana" w:hAnsi="Verdana" w:eastAsia="Verdana" w:ascii="Verdana"/>
          <w:color w:val="006FAC"/>
          <w:spacing w:val="0"/>
          <w:w w:val="100"/>
          <w:position w:val="-1"/>
          <w:sz w:val="56"/>
          <w:szCs w:val="56"/>
        </w:rPr>
        <w:t>lua</w:t>
      </w:r>
      <w:r>
        <w:rPr>
          <w:rFonts w:cs="Verdana" w:hAnsi="Verdana" w:eastAsia="Verdana" w:ascii="Verdana"/>
          <w:color w:val="006FAC"/>
          <w:spacing w:val="2"/>
          <w:w w:val="100"/>
          <w:position w:val="-1"/>
          <w:sz w:val="56"/>
          <w:szCs w:val="56"/>
        </w:rPr>
        <w:t>t</w:t>
      </w:r>
      <w:r>
        <w:rPr>
          <w:rFonts w:cs="Verdana" w:hAnsi="Verdana" w:eastAsia="Verdana" w:ascii="Verdana"/>
          <w:color w:val="006FAC"/>
          <w:spacing w:val="0"/>
          <w:w w:val="100"/>
          <w:position w:val="-1"/>
          <w:sz w:val="56"/>
          <w:szCs w:val="56"/>
        </w:rPr>
        <w:t>ion</w:t>
      </w:r>
      <w:r>
        <w:rPr>
          <w:rFonts w:cs="Verdana" w:hAnsi="Verdana" w:eastAsia="Verdana" w:ascii="Verdana"/>
          <w:color w:val="006FAC"/>
          <w:spacing w:val="-29"/>
          <w:w w:val="100"/>
          <w:position w:val="-1"/>
          <w:sz w:val="56"/>
          <w:szCs w:val="56"/>
        </w:rPr>
        <w:t> </w:t>
      </w:r>
      <w:r>
        <w:rPr>
          <w:rFonts w:cs="Verdana" w:hAnsi="Verdana" w:eastAsia="Verdana" w:ascii="Verdana"/>
          <w:color w:val="006FAC"/>
          <w:spacing w:val="0"/>
          <w:w w:val="100"/>
          <w:position w:val="-1"/>
          <w:sz w:val="56"/>
          <w:szCs w:val="56"/>
        </w:rPr>
        <w:t>du</w:t>
      </w:r>
      <w:r>
        <w:rPr>
          <w:rFonts w:cs="Verdana" w:hAnsi="Verdana" w:eastAsia="Verdana" w:ascii="Verdana"/>
          <w:color w:val="006FAC"/>
          <w:spacing w:val="-7"/>
          <w:w w:val="100"/>
          <w:position w:val="-1"/>
          <w:sz w:val="56"/>
          <w:szCs w:val="56"/>
        </w:rPr>
        <w:t> </w:t>
      </w:r>
      <w:r>
        <w:rPr>
          <w:rFonts w:cs="Verdana" w:hAnsi="Verdana" w:eastAsia="Verdana" w:ascii="Verdana"/>
          <w:color w:val="006FAC"/>
          <w:spacing w:val="3"/>
          <w:w w:val="100"/>
          <w:position w:val="-1"/>
          <w:sz w:val="56"/>
          <w:szCs w:val="56"/>
        </w:rPr>
        <w:t>m</w:t>
      </w:r>
      <w:r>
        <w:rPr>
          <w:rFonts w:cs="Verdana" w:hAnsi="Verdana" w:eastAsia="Verdana" w:ascii="Verdana"/>
          <w:color w:val="006FAC"/>
          <w:spacing w:val="0"/>
          <w:w w:val="100"/>
          <w:position w:val="-1"/>
          <w:sz w:val="56"/>
          <w:szCs w:val="56"/>
        </w:rPr>
        <w:t>od</w:t>
      </w:r>
      <w:r>
        <w:rPr>
          <w:rFonts w:cs="Verdana" w:hAnsi="Verdana" w:eastAsia="Verdana" w:ascii="Verdana"/>
          <w:color w:val="006FAC"/>
          <w:spacing w:val="2"/>
          <w:w w:val="100"/>
          <w:position w:val="-1"/>
          <w:sz w:val="56"/>
          <w:szCs w:val="56"/>
        </w:rPr>
        <w:t>u</w:t>
      </w:r>
      <w:r>
        <w:rPr>
          <w:rFonts w:cs="Verdana" w:hAnsi="Verdana" w:eastAsia="Verdana" w:ascii="Verdana"/>
          <w:color w:val="006FAC"/>
          <w:spacing w:val="0"/>
          <w:w w:val="100"/>
          <w:position w:val="-1"/>
          <w:sz w:val="56"/>
          <w:szCs w:val="56"/>
        </w:rPr>
        <w:t>le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Verdana" w:hAnsi="Verdana" w:eastAsia="Verdana" w:ascii="Verdana"/>
          <w:sz w:val="56"/>
          <w:szCs w:val="56"/>
        </w:rPr>
        <w:jc w:val="left"/>
        <w:spacing w:before="1"/>
        <w:ind w:left="116"/>
      </w:pPr>
      <w:r>
        <w:rPr>
          <w:rFonts w:cs="Verdana" w:hAnsi="Verdana" w:eastAsia="Verdana" w:ascii="Verdana"/>
          <w:color w:val="006FAC"/>
          <w:spacing w:val="0"/>
          <w:w w:val="100"/>
          <w:sz w:val="56"/>
          <w:szCs w:val="56"/>
        </w:rPr>
        <w:t>A</w:t>
      </w:r>
      <w:r>
        <w:rPr>
          <w:rFonts w:cs="Verdana" w:hAnsi="Verdana" w:eastAsia="Verdana" w:ascii="Verdana"/>
          <w:color w:val="006FAC"/>
          <w:spacing w:val="-1"/>
          <w:w w:val="100"/>
          <w:sz w:val="56"/>
          <w:szCs w:val="56"/>
        </w:rPr>
        <w:t>S</w:t>
      </w:r>
      <w:r>
        <w:rPr>
          <w:rFonts w:cs="Verdana" w:hAnsi="Verdana" w:eastAsia="Verdana" w:ascii="Verdana"/>
          <w:color w:val="006FAC"/>
          <w:spacing w:val="0"/>
          <w:w w:val="100"/>
          <w:sz w:val="56"/>
          <w:szCs w:val="56"/>
        </w:rPr>
        <w:t>P.</w:t>
      </w:r>
      <w:r>
        <w:rPr>
          <w:rFonts w:cs="Verdana" w:hAnsi="Verdana" w:eastAsia="Verdana" w:ascii="Verdana"/>
          <w:color w:val="006FAC"/>
          <w:spacing w:val="3"/>
          <w:w w:val="100"/>
          <w:sz w:val="56"/>
          <w:szCs w:val="56"/>
        </w:rPr>
        <w:t>N</w:t>
      </w:r>
      <w:r>
        <w:rPr>
          <w:rFonts w:cs="Verdana" w:hAnsi="Verdana" w:eastAsia="Verdana" w:ascii="Verdana"/>
          <w:color w:val="006FAC"/>
          <w:spacing w:val="0"/>
          <w:w w:val="100"/>
          <w:sz w:val="56"/>
          <w:szCs w:val="56"/>
        </w:rPr>
        <w:t>ET</w:t>
      </w:r>
      <w:r>
        <w:rPr>
          <w:rFonts w:cs="Verdana" w:hAnsi="Verdana" w:eastAsia="Verdana" w:ascii="Verdana"/>
          <w:color w:val="006FAC"/>
          <w:spacing w:val="-22"/>
          <w:w w:val="100"/>
          <w:sz w:val="56"/>
          <w:szCs w:val="56"/>
        </w:rPr>
        <w:t> </w:t>
      </w:r>
      <w:r>
        <w:rPr>
          <w:rFonts w:cs="Verdana" w:hAnsi="Verdana" w:eastAsia="Verdana" w:ascii="Verdana"/>
          <w:color w:val="006FAC"/>
          <w:spacing w:val="0"/>
          <w:w w:val="100"/>
          <w:sz w:val="56"/>
          <w:szCs w:val="56"/>
        </w:rPr>
        <w:t>et</w:t>
      </w:r>
      <w:r>
        <w:rPr>
          <w:rFonts w:cs="Verdana" w:hAnsi="Verdana" w:eastAsia="Verdana" w:ascii="Verdana"/>
          <w:color w:val="006FAC"/>
          <w:spacing w:val="-6"/>
          <w:w w:val="100"/>
          <w:sz w:val="56"/>
          <w:szCs w:val="56"/>
        </w:rPr>
        <w:t> </w:t>
      </w:r>
      <w:r>
        <w:rPr>
          <w:rFonts w:cs="Verdana" w:hAnsi="Verdana" w:eastAsia="Verdana" w:ascii="Verdana"/>
          <w:color w:val="006FAC"/>
          <w:spacing w:val="0"/>
          <w:w w:val="100"/>
          <w:sz w:val="56"/>
          <w:szCs w:val="56"/>
        </w:rPr>
        <w:t>ADO</w:t>
      </w:r>
      <w:r>
        <w:rPr>
          <w:rFonts w:cs="Verdana" w:hAnsi="Verdana" w:eastAsia="Verdana" w:ascii="Verdana"/>
          <w:color w:val="006FAC"/>
          <w:spacing w:val="3"/>
          <w:w w:val="100"/>
          <w:sz w:val="56"/>
          <w:szCs w:val="56"/>
        </w:rPr>
        <w:t>.</w:t>
      </w:r>
      <w:r>
        <w:rPr>
          <w:rFonts w:cs="Verdana" w:hAnsi="Verdana" w:eastAsia="Verdana" w:ascii="Verdana"/>
          <w:color w:val="006FAC"/>
          <w:spacing w:val="0"/>
          <w:w w:val="100"/>
          <w:sz w:val="56"/>
          <w:szCs w:val="56"/>
        </w:rPr>
        <w:t>NET</w:t>
      </w:r>
      <w:r>
        <w:rPr>
          <w:rFonts w:cs="Verdana" w:hAnsi="Verdana" w:eastAsia="Verdana" w:ascii="Verdana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ind w:left="116"/>
        <w:sectPr>
          <w:pgSz w:w="11920" w:h="16840"/>
          <w:pgMar w:top="620" w:bottom="280" w:left="880" w:right="1680"/>
        </w:sectPr>
      </w:pP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Par</w:t>
      </w:r>
      <w:r>
        <w:rPr>
          <w:rFonts w:cs="Verdana" w:hAnsi="Verdana" w:eastAsia="Verdana" w:ascii="Verdana"/>
          <w:b/>
          <w:color w:val="FF2F4B"/>
          <w:spacing w:val="-1"/>
          <w:w w:val="100"/>
          <w:sz w:val="28"/>
          <w:szCs w:val="28"/>
        </w:rPr>
        <w:t>t</w:t>
      </w: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ie</w:t>
      </w: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1</w:t>
      </w: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:</w:t>
      </w:r>
      <w:r>
        <w:rPr>
          <w:rFonts w:cs="Verdana" w:hAnsi="Verdana" w:eastAsia="Verdana" w:ascii="Verdana"/>
          <w:b/>
          <w:color w:val="FF2F4B"/>
          <w:spacing w:val="-2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color w:val="FF2F4B"/>
          <w:spacing w:val="-1"/>
          <w:w w:val="100"/>
          <w:sz w:val="28"/>
          <w:szCs w:val="28"/>
        </w:rPr>
        <w:t>Q</w:t>
      </w:r>
      <w:r>
        <w:rPr>
          <w:rFonts w:cs="Verdana" w:hAnsi="Verdana" w:eastAsia="Verdana" w:ascii="Verdana"/>
          <w:b/>
          <w:color w:val="FF2F4B"/>
          <w:spacing w:val="0"/>
          <w:w w:val="100"/>
          <w:sz w:val="28"/>
          <w:szCs w:val="28"/>
        </w:rPr>
        <w:t>CM</w:t>
      </w:r>
      <w:r>
        <w:rPr>
          <w:rFonts w:cs="Verdana" w:hAnsi="Verdana" w:eastAsia="Verdana" w:ascii="Verdana"/>
          <w:color w:val="000000"/>
          <w:spacing w:val="0"/>
          <w:w w:val="100"/>
          <w:sz w:val="28"/>
          <w:szCs w:val="28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3"/>
        <w:ind w:left="11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CM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color w:val="3A3A3A"/>
          <w:spacing w:val="4"/>
          <w:w w:val="100"/>
          <w:sz w:val="20"/>
          <w:szCs w:val="20"/>
        </w:rPr>
        <w:t>2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384"/>
        <w:ind w:left="112" w:right="1265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è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sé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30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1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3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0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av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40"/>
        <w:ind w:left="832"/>
      </w:pPr>
      <w:r>
        <w:rPr>
          <w:rFonts w:cs="Verdana" w:hAnsi="Verdana" w:eastAsia="Verdana" w:ascii="Verdana"/>
          <w:color w:val="3A3A3A"/>
          <w:spacing w:val="0"/>
          <w:w w:val="100"/>
          <w:position w:val="-1"/>
          <w:sz w:val="20"/>
          <w:szCs w:val="20"/>
        </w:rPr>
        <w:t>•</w:t>
      </w:r>
      <w:r>
        <w:rPr>
          <w:rFonts w:cs="Verdana" w:hAnsi="Verdana" w:eastAsia="Verdana" w:ascii="Verdana"/>
          <w:color w:val="3A3A3A"/>
          <w:spacing w:val="0"/>
          <w:w w:val="100"/>
          <w:position w:val="-1"/>
          <w:sz w:val="20"/>
          <w:szCs w:val="20"/>
        </w:rPr>
        <w:t>  </w:t>
      </w:r>
      <w:r>
        <w:rPr>
          <w:rFonts w:cs="Verdana" w:hAnsi="Verdana" w:eastAsia="Verdana" w:ascii="Verdana"/>
          <w:color w:val="3A3A3A"/>
          <w:spacing w:val="41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position w:val="-1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position w:val="-1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position w:val="-1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4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position w:val="-1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-2"/>
          <w:w w:val="100"/>
          <w:position w:val="-1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position w:val="-1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position w:val="-1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position w:val="-1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position w:val="-1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position w:val="-1"/>
          <w:sz w:val="20"/>
          <w:szCs w:val="20"/>
        </w:rPr>
        <w:t>s</w:t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5"/>
        <w:ind w:left="83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•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color w:val="3A3A3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7"/>
        <w:ind w:left="83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•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color w:val="3A3A3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35"/>
        <w:ind w:left="83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•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 </w:t>
      </w:r>
      <w:r>
        <w:rPr>
          <w:rFonts w:cs="Verdana" w:hAnsi="Verdana" w:eastAsia="Verdana" w:ascii="Verdana"/>
          <w:color w:val="3A3A3A"/>
          <w:spacing w:val="4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Sem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/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274"/>
        <w:ind w:left="112" w:right="1021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j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8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auto" w:line="277"/>
        <w:ind w:left="112" w:right="14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ê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ê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è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1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color w:val="3A3A3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color w:val="3A3A3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color w:val="3A3A3A"/>
          <w:spacing w:val="1"/>
          <w:w w:val="100"/>
          <w:sz w:val="20"/>
          <w:szCs w:val="20"/>
        </w:rPr>
        <w:t>G</w:t>
      </w:r>
      <w:r>
        <w:rPr>
          <w:rFonts w:cs="Verdana" w:hAnsi="Verdana" w:eastAsia="Verdana" w:ascii="Verdana"/>
          <w:b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b/>
          <w:color w:val="3A3A3A"/>
          <w:spacing w:val="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color w:val="3A3A3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color w:val="3A3A3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Sc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r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e</w:t>
      </w:r>
      <w:r>
        <w:rPr>
          <w:rFonts w:cs="Verdana" w:hAnsi="Verdana" w:eastAsia="Verdana" w:ascii="Verdana"/>
          <w:b/>
          <w:color w:val="3A3A3A"/>
          <w:spacing w:val="-5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3" w:lineRule="auto" w:line="274"/>
        <w:ind w:left="112" w:right="65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cho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cho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è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par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1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j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ste,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se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4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z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0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18" w:lineRule="exact" w:line="480"/>
        <w:ind w:left="112" w:right="1041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à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va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1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sz w:val="20"/>
          <w:szCs w:val="20"/>
        </w:rPr>
        <w:t>PAR</w:t>
      </w:r>
      <w:r>
        <w:rPr>
          <w:rFonts w:cs="Verdana" w:hAnsi="Verdana" w:eastAsia="Verdana" w:ascii="Verdana"/>
          <w:b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,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z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(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0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)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5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-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/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v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2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un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par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du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b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ca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12"/>
      </w:pP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b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h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pa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ment</w:t>
      </w:r>
      <w:r>
        <w:rPr>
          <w:rFonts w:cs="Verdana" w:hAnsi="Verdana" w:eastAsia="Verdana" w:ascii="Verdana"/>
          <w:color w:val="3A3A3A"/>
          <w:spacing w:val="-1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q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8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1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La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è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par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ilise</w:t>
      </w:r>
      <w:r>
        <w:rPr>
          <w:rFonts w:cs="Verdana" w:hAnsi="Verdana" w:eastAsia="Verdana" w:ascii="Verdana"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ê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7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y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è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me</w:t>
      </w:r>
      <w:r>
        <w:rPr>
          <w:rFonts w:cs="Verdana" w:hAnsi="Verdana" w:eastAsia="Verdana" w:ascii="Verdana"/>
          <w:color w:val="3A3A3A"/>
          <w:spacing w:val="-6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5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ma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su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1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d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b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é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(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f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c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i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2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)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12"/>
      </w:pP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Le</w:t>
      </w:r>
      <w:r>
        <w:rPr>
          <w:rFonts w:cs="Verdana" w:hAnsi="Verdana" w:eastAsia="Verdana" w:ascii="Verdana"/>
          <w:color w:val="3A3A3A"/>
          <w:spacing w:val="-4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2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o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t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al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de</w:t>
      </w:r>
      <w:r>
        <w:rPr>
          <w:rFonts w:cs="Verdana" w:hAnsi="Verdana" w:eastAsia="Verdana" w:ascii="Verdana"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l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’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xa</w:t>
      </w:r>
      <w:r>
        <w:rPr>
          <w:rFonts w:cs="Verdana" w:hAnsi="Verdana" w:eastAsia="Verdana" w:ascii="Verdana"/>
          <w:color w:val="3A3A3A"/>
          <w:spacing w:val="3"/>
          <w:w w:val="100"/>
          <w:sz w:val="20"/>
          <w:szCs w:val="20"/>
        </w:rPr>
        <w:t>m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color w:val="3A3A3A"/>
          <w:spacing w:val="-9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e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st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 </w:t>
      </w:r>
      <w:r>
        <w:rPr>
          <w:rFonts w:cs="Verdana" w:hAnsi="Verdana" w:eastAsia="Verdana" w:ascii="Verdana"/>
          <w:color w:val="3A3A3A"/>
          <w:spacing w:val="-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u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sz w:val="20"/>
          <w:szCs w:val="20"/>
        </w:rPr>
        <w:t>104</w:t>
      </w:r>
      <w:r>
        <w:rPr>
          <w:rFonts w:cs="Verdana" w:hAnsi="Verdana" w:eastAsia="Verdana" w:ascii="Verdana"/>
          <w:b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sz w:val="20"/>
          <w:szCs w:val="20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sz w:val="20"/>
          <w:szCs w:val="20"/>
        </w:rPr>
        <w:t>o</w:t>
      </w:r>
      <w:r>
        <w:rPr>
          <w:rFonts w:cs="Verdana" w:hAnsi="Verdana" w:eastAsia="Verdana" w:ascii="Verdana"/>
          <w:b/>
          <w:color w:val="3A3A3A"/>
          <w:spacing w:val="-1"/>
          <w:w w:val="100"/>
          <w:sz w:val="20"/>
          <w:szCs w:val="20"/>
        </w:rPr>
        <w:t>i</w:t>
      </w:r>
      <w:r>
        <w:rPr>
          <w:rFonts w:cs="Verdana" w:hAnsi="Verdana" w:eastAsia="Verdana" w:ascii="Verdana"/>
          <w:b/>
          <w:color w:val="3A3A3A"/>
          <w:spacing w:val="0"/>
          <w:w w:val="100"/>
          <w:sz w:val="20"/>
          <w:szCs w:val="20"/>
        </w:rPr>
        <w:t>nt</w:t>
      </w:r>
      <w:r>
        <w:rPr>
          <w:rFonts w:cs="Verdana" w:hAnsi="Verdana" w:eastAsia="Verdana" w:ascii="Verdana"/>
          <w:b/>
          <w:color w:val="3A3A3A"/>
          <w:spacing w:val="3"/>
          <w:w w:val="100"/>
          <w:sz w:val="20"/>
          <w:szCs w:val="20"/>
        </w:rPr>
        <w:t>s</w:t>
      </w:r>
      <w:r>
        <w:rPr>
          <w:rFonts w:cs="Verdana" w:hAnsi="Verdana" w:eastAsia="Verdana" w:ascii="Verdana"/>
          <w:color w:val="3A3A3A"/>
          <w:spacing w:val="0"/>
          <w:w w:val="100"/>
          <w:sz w:val="20"/>
          <w:szCs w:val="20"/>
        </w:rPr>
        <w:t>.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Dur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é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e</w:t>
      </w:r>
      <w:r>
        <w:rPr>
          <w:rFonts w:cs="Verdana" w:hAnsi="Verdana" w:eastAsia="Verdana" w:ascii="Verdana"/>
          <w:b/>
          <w:color w:val="3A3A3A"/>
          <w:spacing w:val="-5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23"/>
        <w:ind w:left="112"/>
        <w:sectPr>
          <w:pgMar w:header="1169" w:footer="0" w:top="1360" w:bottom="280" w:left="740" w:right="760"/>
          <w:headerReference w:type="default" r:id="rId12"/>
          <w:pgSz w:w="11920" w:h="16840"/>
        </w:sectPr>
      </w:pPr>
      <w:r>
        <w:rPr>
          <w:rFonts w:cs="Verdana" w:hAnsi="Verdana" w:eastAsia="Verdana" w:ascii="Verdana"/>
          <w:color w:val="3A3A3A"/>
          <w:spacing w:val="1"/>
          <w:w w:val="100"/>
          <w:sz w:val="20"/>
          <w:szCs w:val="20"/>
        </w:rPr>
        <w:t>2H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220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udes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ss.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375pt;height:129.75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4"/>
        <w:ind w:left="112" w:right="274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67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NumType w:start="1"/>
          <w:pgMar w:header="1169" w:footer="0" w:top="1360" w:bottom="280" w:left="740" w:right="900"/>
          <w:headerReference w:type="default" r:id="rId13"/>
          <w:pgSz w:w="11920" w:h="16840"/>
        </w:sectPr>
      </w:pPr>
      <w:r>
        <w:pict>
          <v:shape type="#_x0000_t75" style="width:424.15pt;height:427.84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2780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258pt;height:171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82"/>
        <w:sectPr>
          <w:pgNumType w:start="2"/>
          <w:pgMar w:header="1169" w:footer="0" w:top="1360" w:bottom="280" w:left="740" w:right="780"/>
          <w:headerReference w:type="default" r:id="rId16"/>
          <w:pgSz w:w="11920" w:h="16840"/>
        </w:sectPr>
      </w:pPr>
      <w:r>
        <w:pict>
          <v:group style="position:absolute;margin-left:42.55pt;margin-top:47.4789pt;width:483.4pt;height:276.72pt;mso-position-horizontal-relative:page;mso-position-vertical-relative:paragraph;z-index:-1341" coordorigin="851,950" coordsize="9668,5534">
            <v:shape type="#_x0000_t75" style="position:absolute;left:851;top:949;width:9668;height:5535">
              <v:imagedata o:title="" r:id="rId18"/>
            </v:shape>
            <v:shape style="position:absolute;left:7368;top:1999;width:1830;height:345" coordorigin="7368,1999" coordsize="1830,345" path="m7368,2344l9198,2344,9198,1999,7368,1999,7368,2344xe" filled="t" fillcolor="#FFFFFF" stroked="f">
              <v:path arrowok="t"/>
              <v:fill/>
            </v:shape>
            <v:shape style="position:absolute;left:7263;top:2843;width:1830;height:345" coordorigin="7263,2843" coordsize="1830,345" path="m7263,3188l9093,3188,9093,2843,7263,2843,7263,3188xe" filled="t" fillcolor="#FFFF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pria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nce,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pict>
          <v:group style="position:absolute;margin-left:42.55pt;margin-top:560.41pt;width:510.35pt;height:161.1pt;mso-position-horizontal-relative:page;mso-position-vertical-relative:page;z-index:-1339" coordorigin="851,11208" coordsize="10207,3222">
            <v:shape type="#_x0000_t75" style="position:absolute;left:851;top:11208;width:10207;height:3222">
              <v:imagedata o:title="" r:id="rId20"/>
            </v:shape>
            <v:shape style="position:absolute;left:7152;top:11930;width:1795;height:168" coordorigin="7152,11930" coordsize="1795,168" path="m7152,12098l8947,12098,8947,11930,7152,11930,7152,12098xe" filled="t" fillcolor="#FFFFFF" stroked="f">
              <v:path arrowok="t"/>
              <v:fill/>
            </v:shape>
            <v:shape style="position:absolute;left:7149;top:12582;width:1795;height:168" coordorigin="7149,12582" coordsize="1795,168" path="m7149,12750l8944,12750,8944,12582,7149,12582,7149,12750xe" filled="t" fillcolor="#FFFFFF" stroked="f">
              <v:path arrowok="t"/>
              <v:fill/>
            </v:shape>
            <v:shape style="position:absolute;left:7205;top:13227;width:1795;height:168" coordorigin="7205,13227" coordsize="1795,168" path="m7205,13395l9000,13395,9000,13227,7205,13227,7205,13395xe" filled="t" fillcolor="#FFFFFF" stroked="f">
              <v:path arrowok="t"/>
              <v:fill/>
            </v:shape>
            <v:shape style="position:absolute;left:7243;top:13873;width:1795;height:168" coordorigin="7243,13873" coordsize="1795,168" path="m7243,14041l9038,14041,9038,13873,7243,13873,7243,14041xe" filled="t" fillcolor="#FFFFFF" stroked="f">
              <v:path arrowok="t"/>
              <v:fill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 w:right="171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add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arkup: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69"/>
      </w:pPr>
      <w:r>
        <w:pict>
          <v:shape type="#_x0000_t75" style="position:absolute;margin-left:42.55pt;margin-top:-353.961pt;width:295.5pt;height:354pt;mso-position-horizontal-relative:page;mso-position-vertical-relative:paragraph;z-index:-1340">
            <v:imagedata o:title="" r:id="rId21"/>
          </v:shape>
        </w:pic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4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pria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gmen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  <w:sectPr>
          <w:pgNumType w:start="3"/>
          <w:pgMar w:header="1169" w:footer="0" w:top="1360" w:bottom="280" w:left="740" w:right="1160"/>
          <w:headerReference w:type="default" r:id="rId19"/>
          <w:pgSz w:w="11920" w:h="16840"/>
        </w:sectPr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once,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430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6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7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 w:lineRule="exact" w:line="240"/>
        <w:ind w:left="112" w:right="80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ed.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3475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s: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put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 w:lineRule="exact" w:line="240"/>
        <w:ind w:left="112" w:right="1533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445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NumType w:start="4"/>
          <w:pgMar w:header="1169" w:footer="0" w:top="1360" w:bottom="280" w:left="740" w:right="820"/>
          <w:headerReference w:type="default" r:id="rId22"/>
          <w:pgSz w:w="11920" w:h="16840"/>
        </w:sectPr>
      </w:pPr>
      <w:r>
        <w:pict>
          <v:shape type="#_x0000_t75" style="width:459.1pt;height:518.19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pict>
          <v:group style="position:absolute;margin-left:42.55pt;margin-top:176.94pt;width:552.89pt;height:347.94pt;mso-position-horizontal-relative:page;mso-position-vertical-relative:page;z-index:-1338" coordorigin="851,3539" coordsize="11058,6959">
            <v:shape type="#_x0000_t75" style="position:absolute;left:851;top:3583;width:11058;height:6914">
              <v:imagedata o:title="" r:id="rId25"/>
            </v:shape>
            <v:shape style="position:absolute;left:7768;top:3549;width:2963;height:770" coordorigin="7768,3549" coordsize="2963,770" path="m7768,4319l10731,4319,10731,3549,7768,3549,7768,4319xe" filled="t" fillcolor="#FFFFFF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pur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 w:lineRule="exact" w:line="240"/>
        <w:ind w:left="112" w:right="2760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12" w:right="81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ce?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5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opria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ind w:left="112"/>
        <w:sectPr>
          <w:pgNumType w:start="5"/>
          <w:pgMar w:header="1169" w:footer="0" w:top="1360" w:bottom="280" w:left="740" w:right="840"/>
          <w:headerReference w:type="default" r:id="rId24"/>
          <w:pgSz w:w="11920" w:h="16840"/>
        </w:sectPr>
      </w:pPr>
      <w:r>
        <w:rPr>
          <w:rFonts w:cs="Verdana" w:hAnsi="Verdana" w:eastAsia="Verdana" w:ascii="Verdana"/>
          <w:b/>
          <w:i/>
          <w:color w:val="3A3A3A"/>
          <w:spacing w:val="0"/>
          <w:w w:val="100"/>
          <w:sz w:val="20"/>
          <w:szCs w:val="20"/>
        </w:rPr>
        <w:t>Your</w:t>
      </w:r>
      <w:r>
        <w:rPr>
          <w:rFonts w:cs="Verdana" w:hAnsi="Verdana" w:eastAsia="Verdana" w:ascii="Verdana"/>
          <w:b/>
          <w:i/>
          <w:color w:val="3A3A3A"/>
          <w:spacing w:val="-3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i/>
          <w:color w:val="3A3A3A"/>
          <w:spacing w:val="-1"/>
          <w:w w:val="100"/>
          <w:sz w:val="20"/>
          <w:szCs w:val="20"/>
        </w:rPr>
        <w:t>A</w:t>
      </w:r>
      <w:r>
        <w:rPr>
          <w:rFonts w:cs="Verdana" w:hAnsi="Verdana" w:eastAsia="Verdana" w:ascii="Verdana"/>
          <w:b/>
          <w:i/>
          <w:color w:val="3A3A3A"/>
          <w:spacing w:val="0"/>
          <w:w w:val="100"/>
          <w:sz w:val="20"/>
          <w:szCs w:val="20"/>
        </w:rPr>
        <w:t>n</w:t>
      </w:r>
      <w:r>
        <w:rPr>
          <w:rFonts w:cs="Verdana" w:hAnsi="Verdana" w:eastAsia="Verdana" w:ascii="Verdana"/>
          <w:b/>
          <w:i/>
          <w:color w:val="3A3A3A"/>
          <w:spacing w:val="1"/>
          <w:w w:val="100"/>
          <w:sz w:val="20"/>
          <w:szCs w:val="20"/>
        </w:rPr>
        <w:t>s</w:t>
      </w:r>
      <w:r>
        <w:rPr>
          <w:rFonts w:cs="Verdana" w:hAnsi="Verdana" w:eastAsia="Verdana" w:ascii="Verdana"/>
          <w:b/>
          <w:i/>
          <w:color w:val="3A3A3A"/>
          <w:spacing w:val="-1"/>
          <w:w w:val="100"/>
          <w:sz w:val="20"/>
          <w:szCs w:val="20"/>
        </w:rPr>
        <w:t>w</w:t>
      </w:r>
      <w:r>
        <w:rPr>
          <w:rFonts w:cs="Verdana" w:hAnsi="Verdana" w:eastAsia="Verdana" w:ascii="Verdana"/>
          <w:b/>
          <w:i/>
          <w:color w:val="3A3A3A"/>
          <w:spacing w:val="2"/>
          <w:w w:val="100"/>
          <w:sz w:val="20"/>
          <w:szCs w:val="20"/>
        </w:rPr>
        <w:t>e</w:t>
      </w:r>
      <w:r>
        <w:rPr>
          <w:rFonts w:cs="Verdana" w:hAnsi="Verdana" w:eastAsia="Verdana" w:ascii="Verdana"/>
          <w:b/>
          <w:i/>
          <w:color w:val="3A3A3A"/>
          <w:spacing w:val="0"/>
          <w:w w:val="100"/>
          <w:sz w:val="20"/>
          <w:szCs w:val="20"/>
        </w:rPr>
        <w:t>r</w:t>
      </w:r>
      <w:r>
        <w:rPr>
          <w:rFonts w:cs="Verdana" w:hAnsi="Verdana" w:eastAsia="Verdana" w:ascii="Verdana"/>
          <w:b/>
          <w:i/>
          <w:color w:val="3A3A3A"/>
          <w:spacing w:val="-8"/>
          <w:w w:val="100"/>
          <w:sz w:val="20"/>
          <w:szCs w:val="20"/>
        </w:rPr>
        <w:t> </w:t>
      </w:r>
      <w:r>
        <w:rPr>
          <w:rFonts w:cs="Verdana" w:hAnsi="Verdana" w:eastAsia="Verdana" w:ascii="Verdana"/>
          <w:b/>
          <w:i/>
          <w:color w:val="3A3A3A"/>
          <w:spacing w:val="0"/>
          <w:w w:val="100"/>
          <w:sz w:val="20"/>
          <w:szCs w:val="20"/>
        </w:rPr>
        <w:t>:</w:t>
      </w:r>
      <w:r>
        <w:rPr>
          <w:rFonts w:cs="Verdana" w:hAnsi="Verdana" w:eastAsia="Verdana" w:ascii="Verdana"/>
          <w:color w:val="000000"/>
          <w:spacing w:val="0"/>
          <w:w w:val="100"/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8" w:lineRule="exact" w:line="220"/>
        <w:ind w:left="104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6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(6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po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nts)</w:t>
      </w:r>
      <w:r>
        <w:rPr>
          <w:rFonts w:cs="Verdana" w:hAnsi="Verdana" w:eastAsia="Verdana" w:ascii="Verdana"/>
          <w:b/>
          <w:color w:val="3A3A3A"/>
          <w:spacing w:val="-8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0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04" w:right="4727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separa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n,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put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separa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04" w:right="7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ural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hree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5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pria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04" w:right="4524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04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04"/>
        <w:sectPr>
          <w:pgMar w:header="0" w:footer="0" w:top="920" w:bottom="280" w:left="940" w:right="1140"/>
          <w:headerReference w:type="default" r:id="rId26"/>
          <w:pgSz w:w="16840" w:h="11920" w:orient="landscape"/>
        </w:sectPr>
      </w:pPr>
      <w:r>
        <w:pict>
          <v:group style="position:absolute;margin-left:52.15pt;margin-top:23.2709pt;width:732pt;height:282.088pt;mso-position-horizontal-relative:page;mso-position-vertical-relative:paragraph;z-index:-1337" coordorigin="1043,465" coordsize="14640,5642">
            <v:shape type="#_x0000_t75" style="position:absolute;left:1043;top:465;width:14640;height:5642">
              <v:imagedata o:title="" r:id="rId27"/>
            </v:shape>
            <v:shape style="position:absolute;left:11977;top:1858;width:2963;height:770" coordorigin="11977,1858" coordsize="2963,770" path="m11977,2628l14940,2628,14940,1858,11977,1858,11977,2628xe" filled="t" fillcolor="#FFFFFF" stroked="f">
              <v:path arrowok="t"/>
              <v:fill/>
            </v:shape>
            <v:shape style="position:absolute;left:11994;top:4906;width:2963;height:770" coordorigin="11994,4906" coordsize="2963,770" path="m11994,5676l14957,5676,14957,4906,11994,4906,11994,5676xe" filled="t" fillcolor="#FFFFFF" stroked="f">
              <v:path arrowok="t"/>
              <v:fill/>
            </v:shape>
            <v:shape style="position:absolute;left:5212;top:3349;width:2963;height:770" coordorigin="5212,3349" coordsize="2963,770" path="m5212,4119l8175,4119,8175,3349,5212,3349,5212,4119xe" filled="t" fillcolor="#FFFF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add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n,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plea</w:t>
      </w:r>
      <w:r>
        <w:rPr>
          <w:rFonts w:cs="Arial" w:hAnsi="Arial" w:eastAsia="Arial" w:ascii="Arial"/>
          <w:b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b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nterac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b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b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w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com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b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b/>
          <w:color w:val="404040"/>
          <w:spacing w:val="-5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3"/>
          <w:w w:val="100"/>
          <w:sz w:val="21"/>
          <w:szCs w:val="21"/>
        </w:rPr>
        <w:t>w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r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sma</w:t>
      </w:r>
      <w:r>
        <w:rPr>
          <w:rFonts w:cs="Arial" w:hAnsi="Arial" w:eastAsia="Arial" w:ascii="Arial"/>
          <w:b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b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b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b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32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ode.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eren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501.45pt;height:171.8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3877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urce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ame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pdat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secon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eport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’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 w:right="5233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7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[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30,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none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ue)]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333333"/>
          <w:spacing w:val="3"/>
          <w:w w:val="100"/>
          <w:sz w:val="21"/>
          <w:szCs w:val="21"/>
        </w:rPr>
        <w:t>[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30,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none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ue)]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7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[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36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am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none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Loca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se)]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[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36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am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NumType w:start="7"/>
          <w:pgMar w:header="1169" w:footer="0" w:top="1360" w:bottom="280" w:left="740" w:right="920"/>
          <w:headerReference w:type="default" r:id="rId28"/>
          <w:pgSz w:w="11920" w:h="16840"/>
        </w:sectPr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none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Loca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ue)]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4"/>
        <w:ind w:left="112" w:right="3255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bro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bug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True.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sour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suppo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9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(1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po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nt)</w:t>
      </w:r>
      <w:r>
        <w:rPr>
          <w:rFonts w:cs="Verdana" w:hAnsi="Verdana" w:eastAsia="Verdana" w:ascii="Verdana"/>
          <w:b/>
          <w:color w:val="3A3A3A"/>
          <w:spacing w:val="-6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2"/>
        <w:ind w:left="112" w:right="3701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secure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par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nput.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ords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Mar w:header="1169" w:footer="0" w:top="1360" w:bottom="280" w:left="740" w:right="920"/>
          <w:pgSz w:w="11920" w:h="16840"/>
        </w:sectPr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nput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987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4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bers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524.02pt;height:295.85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ement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69" w:footer="0" w:top="1360" w:bottom="280" w:left="740" w:right="460"/>
          <w:headerReference w:type="default" r:id="rId30"/>
          <w:pgSz w:w="11920" w:h="16840"/>
        </w:sectPr>
      </w:pPr>
      <w:r>
        <w:pict>
          <v:shape type="#_x0000_t75" style="width:501.5pt;height:263.7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 w:lineRule="auto" w:line="264"/>
        <w:ind w:left="112" w:right="102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2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2"/>
        <w:ind w:left="112" w:right="2810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" w:lineRule="auto" w:line="264"/>
        <w:ind w:left="112" w:right="559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69" w:footer="0" w:top="1360" w:bottom="280" w:left="740" w:right="620"/>
          <w:headerReference w:type="default" r:id="rId33"/>
          <w:pgSz w:w="11920" w:h="16840"/>
        </w:sectPr>
      </w:pPr>
      <w:r>
        <w:pict>
          <v:shape type="#_x0000_t75" style="width:516.15pt;height:395.98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4" w:lineRule="auto" w:line="264"/>
        <w:ind w:left="112" w:right="16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pass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orge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F)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lineRule="exact" w:line="240"/>
        <w:ind w:left="112" w:right="233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25"/>
        <w:ind w:left="112" w:right="10119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25"/>
        <w:ind w:left="112" w:right="8717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NumType w:start="12"/>
          <w:pgMar w:header="1169" w:footer="0" w:top="1360" w:bottom="280" w:left="740" w:right="740"/>
          <w:headerReference w:type="default" r:id="rId35"/>
          <w:pgSz w:w="11920" w:h="16840"/>
        </w:sectPr>
      </w:pPr>
      <w:r>
        <w:pict>
          <v:shape type="#_x0000_t75" style="width:510.3pt;height:455.7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pict>
          <v:group style="position:absolute;margin-left:42.55pt;margin-top:592.22pt;width:524.98pt;height:135.05pt;mso-position-horizontal-relative:page;mso-position-vertical-relative:page;z-index:-1336" coordorigin="851,11844" coordsize="10500,2701">
            <v:shape type="#_x0000_t75" style="position:absolute;left:851;top:11844;width:10500;height:2701">
              <v:imagedata o:title="" r:id="rId38"/>
            </v:shape>
            <v:shape style="position:absolute;left:8655;top:12260;width:1740;height:240" coordorigin="8655,12260" coordsize="1740,240" path="m8655,12500l10395,12500,10395,12260,8655,12260,8655,12500xe" filled="t" fillcolor="#FFFFFF" stroked="f">
              <v:path arrowok="t"/>
              <v:fill/>
            </v:shape>
            <v:shape style="position:absolute;left:8625;top:12740;width:1740;height:240" coordorigin="8625,12740" coordsize="1740,240" path="m8625,12980l10365,12980,10365,12740,8625,12740,8625,12980xe" filled="t" fillcolor="#FFFFFF" stroked="f">
              <v:path arrowok="t"/>
              <v:fill/>
            </v:shape>
            <v:shape style="position:absolute;left:8580;top:13235;width:1740;height:240" coordorigin="8580,13235" coordsize="1740,240" path="m8580,13475l10320,13475,10320,13235,8580,13235,8580,13475xe" filled="t" fillcolor="#FFFFFF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gra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177.75pt;height:167.25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 w:right="2029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ders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arkup.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177.75pt;height:103.5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70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comp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pprop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arkup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once,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12" w:right="322"/>
        <w:sectPr>
          <w:pgNumType w:start="13"/>
          <w:pgMar w:header="1169" w:footer="0" w:top="1360" w:bottom="280" w:left="740" w:right="960"/>
          <w:headerReference w:type="default" r:id="rId37"/>
          <w:pgSz w:w="11920" w:h="16840"/>
        </w:sectPr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 w:lineRule="exact" w:line="240"/>
        <w:ind w:left="112" w:right="130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bout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og.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urned,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652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288.75pt;height:155.25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71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pria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69" w:footer="0" w:top="1360" w:bottom="280" w:left="740" w:right="800"/>
          <w:pgSz w:w="11920" w:h="16840"/>
        </w:sectPr>
      </w:pPr>
      <w:r>
        <w:pict>
          <v:shape type="#_x0000_t75" style="width:402.75pt;height:291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241.5pt;height:187.5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303.75pt;height:42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add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ement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69" w:footer="0" w:top="1360" w:bottom="280" w:left="740" w:right="360"/>
          <w:pgSz w:w="11920" w:h="16840"/>
        </w:sectPr>
      </w:pPr>
      <w:r>
        <w:pict>
          <v:shape type="#_x0000_t75" style="width:529.47pt;height:157.25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34"/>
        <w:ind w:left="112" w:right="6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amed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ode.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eren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245.25pt;height:119.25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424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arent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09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2" w:right="914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2" w:right="9981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1"/>
        <w:ind w:left="112" w:right="631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@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{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erPar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e”,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;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2" w:right="997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1"/>
        <w:ind w:left="112" w:right="7266"/>
      </w:pPr>
      <w:hyperlink r:id="rId48">
        <w:r>
          <w:rPr>
            <w:rFonts w:cs="Arial" w:hAnsi="Arial" w:eastAsia="Arial" w:ascii="Arial"/>
            <w:color w:val="333333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333333"/>
            <w:spacing w:val="1"/>
            <w:w w:val="100"/>
            <w:sz w:val="21"/>
            <w:szCs w:val="21"/>
          </w:rPr>
          <w:t>H</w:t>
        </w:r>
        <w:r>
          <w:rPr>
            <w:rFonts w:cs="Arial" w:hAnsi="Arial" w:eastAsia="Arial" w:ascii="Arial"/>
            <w:color w:val="333333"/>
            <w:spacing w:val="-4"/>
            <w:w w:val="100"/>
            <w:sz w:val="21"/>
            <w:szCs w:val="21"/>
          </w:rPr>
          <w:t>t</w:t>
        </w:r>
        <w:r>
          <w:rPr>
            <w:rFonts w:cs="Arial" w:hAnsi="Arial" w:eastAsia="Arial" w:ascii="Arial"/>
            <w:color w:val="333333"/>
            <w:spacing w:val="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333333"/>
            <w:spacing w:val="1"/>
            <w:w w:val="100"/>
            <w:sz w:val="21"/>
            <w:szCs w:val="21"/>
          </w:rPr>
          <w:t>l</w:t>
        </w:r>
        <w:r>
          <w:rPr>
            <w:rFonts w:cs="Arial" w:hAnsi="Arial" w:eastAsia="Arial" w:ascii="Arial"/>
            <w:color w:val="333333"/>
            <w:spacing w:val="-4"/>
            <w:w w:val="100"/>
            <w:sz w:val="21"/>
            <w:szCs w:val="21"/>
          </w:rPr>
          <w:t>.</w:t>
        </w:r>
        <w:r>
          <w:rPr>
            <w:rFonts w:cs="Arial" w:hAnsi="Arial" w:eastAsia="Arial" w:ascii="Arial"/>
            <w:color w:val="333333"/>
            <w:spacing w:val="0"/>
            <w:w w:val="100"/>
            <w:sz w:val="21"/>
            <w:szCs w:val="21"/>
          </w:rPr>
          <w:t>Par</w:t>
        </w:r>
        <w:r>
          <w:rPr>
            <w:rFonts w:cs="Arial" w:hAnsi="Arial" w:eastAsia="Arial" w:ascii="Arial"/>
            <w:color w:val="333333"/>
            <w:spacing w:val="-2"/>
            <w:w w:val="100"/>
            <w:sz w:val="21"/>
            <w:szCs w:val="21"/>
          </w:rPr>
          <w:t>t</w:t>
        </w:r>
        <w:r>
          <w:rPr>
            <w:rFonts w:cs="Arial" w:hAnsi="Arial" w:eastAsia="Arial" w:ascii="Arial"/>
            <w:color w:val="333333"/>
            <w:spacing w:val="1"/>
            <w:w w:val="100"/>
            <w:sz w:val="21"/>
            <w:szCs w:val="21"/>
          </w:rPr>
          <w:t>i</w:t>
        </w:r>
        <w:r>
          <w:rPr>
            <w:rFonts w:cs="Arial" w:hAnsi="Arial" w:eastAsia="Arial" w:ascii="Arial"/>
            <w:color w:val="333333"/>
            <w:spacing w:val="-2"/>
            <w:w w:val="100"/>
            <w:sz w:val="21"/>
            <w:szCs w:val="21"/>
          </w:rPr>
          <w:t>a</w:t>
        </w:r>
        <w:r>
          <w:rPr>
            <w:rFonts w:cs="Arial" w:hAnsi="Arial" w:eastAsia="Arial" w:ascii="Arial"/>
            <w:color w:val="333333"/>
            <w:spacing w:val="1"/>
            <w:w w:val="100"/>
            <w:sz w:val="21"/>
            <w:szCs w:val="21"/>
          </w:rPr>
          <w:t>l</w:t>
        </w:r>
      </w:hyperlink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e”,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2" w:right="997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1"/>
        <w:ind w:left="112" w:right="7172"/>
      </w:pPr>
      <w:hyperlink r:id="rId49"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H</w:t>
        </w:r>
        <w:r>
          <w:rPr>
            <w:rFonts w:cs="Arial" w:hAnsi="Arial" w:eastAsia="Arial" w:ascii="Arial"/>
            <w:color w:val="404040"/>
            <w:spacing w:val="-4"/>
            <w:w w:val="100"/>
            <w:sz w:val="21"/>
            <w:szCs w:val="21"/>
          </w:rPr>
          <w:t>t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l</w:t>
        </w:r>
        <w:r>
          <w:rPr>
            <w:rFonts w:cs="Arial" w:hAnsi="Arial" w:eastAsia="Arial" w:ascii="Arial"/>
            <w:color w:val="404040"/>
            <w:spacing w:val="-4"/>
            <w:w w:val="100"/>
            <w:sz w:val="21"/>
            <w:szCs w:val="21"/>
          </w:rPr>
          <w:t>.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D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i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s</w:t>
        </w:r>
        <w:r>
          <w:rPr>
            <w:rFonts w:cs="Arial" w:hAnsi="Arial" w:eastAsia="Arial" w:ascii="Arial"/>
            <w:color w:val="404040"/>
            <w:spacing w:val="-2"/>
            <w:w w:val="100"/>
            <w:sz w:val="21"/>
            <w:szCs w:val="21"/>
          </w:rPr>
          <w:t>p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l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a</w:t>
        </w:r>
      </w:hyperlink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e”,</w:t>
      </w:r>
      <w:r>
        <w:rPr>
          <w:rFonts w:cs="Arial" w:hAnsi="Arial" w:eastAsia="Arial" w:ascii="Arial"/>
          <w:color w:val="404040"/>
          <w:spacing w:val="-5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ind w:left="112" w:right="997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both"/>
        <w:spacing w:before="1"/>
        <w:ind w:left="112" w:right="8126"/>
        <w:sectPr>
          <w:pgNumType w:start="16"/>
          <w:pgMar w:header="1169" w:footer="0" w:top="1360" w:bottom="280" w:left="740" w:right="840"/>
          <w:headerReference w:type="default" r:id="rId46"/>
          <w:pgSz w:w="11920" w:h="16840"/>
        </w:sectPr>
      </w:pPr>
      <w:hyperlink r:id="rId50"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H</w:t>
        </w:r>
        <w:r>
          <w:rPr>
            <w:rFonts w:cs="Arial" w:hAnsi="Arial" w:eastAsia="Arial" w:ascii="Arial"/>
            <w:color w:val="404040"/>
            <w:spacing w:val="-4"/>
            <w:w w:val="100"/>
            <w:sz w:val="21"/>
            <w:szCs w:val="21"/>
          </w:rPr>
          <w:t>t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l</w:t>
        </w:r>
        <w:r>
          <w:rPr>
            <w:rFonts w:cs="Arial" w:hAnsi="Arial" w:eastAsia="Arial" w:ascii="Arial"/>
            <w:color w:val="404040"/>
            <w:spacing w:val="-4"/>
            <w:w w:val="100"/>
            <w:sz w:val="21"/>
            <w:szCs w:val="21"/>
          </w:rPr>
          <w:t>.</w:t>
        </w:r>
        <w:r>
          <w:rPr>
            <w:rFonts w:cs="Arial" w:hAnsi="Arial" w:eastAsia="Arial" w:ascii="Arial"/>
            <w:color w:val="404040"/>
            <w:spacing w:val="1"/>
            <w:w w:val="100"/>
            <w:sz w:val="21"/>
            <w:szCs w:val="21"/>
          </w:rPr>
          <w:t>R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a</w:t>
        </w:r>
      </w:hyperlink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e”)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283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1"/>
          <w:szCs w:val="21"/>
        </w:rPr>
        <w:jc w:val="left"/>
        <w:spacing w:before="35"/>
        <w:ind w:left="176"/>
      </w:pPr>
      <w:hyperlink r:id="rId52"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p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1"/>
            <w:szCs w:val="21"/>
          </w:rPr>
          <w:t>ubli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c</w:t>
        </w:r>
        <w:r>
          <w:rPr>
            <w:rFonts w:cs="Courier New" w:hAnsi="Courier New" w:eastAsia="Courier New" w:ascii="Courier New"/>
            <w:color w:val="747474"/>
            <w:spacing w:val="24"/>
            <w:w w:val="82"/>
            <w:sz w:val="21"/>
            <w:szCs w:val="21"/>
          </w:rPr>
          <w:t> </w:t>
        </w:r>
        <w:r>
          <w:rPr>
            <w:rFonts w:cs="Droid Sans Mono Slashed" w:hAnsi="Droid Sans Mono Slashed" w:eastAsia="Droid Sans Mono Slashed" w:ascii="Droid Sans Mono Slashed"/>
            <w:color w:val="9DB2B2"/>
            <w:spacing w:val="0"/>
            <w:w w:val="82"/>
            <w:sz w:val="21"/>
            <w:szCs w:val="21"/>
          </w:rPr>
          <w:t>�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cti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o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n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R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e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s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u</w:t>
        </w:r>
        <w:r>
          <w:rPr>
            <w:rFonts w:cs="Courier New" w:hAnsi="Courier New" w:eastAsia="Courier New" w:ascii="Courier New"/>
            <w:color w:val="9DB2B2"/>
            <w:spacing w:val="0"/>
            <w:w w:val="82"/>
            <w:sz w:val="21"/>
            <w:szCs w:val="21"/>
          </w:rPr>
          <w:t>lt</w:t>
        </w:r>
        <w:r>
          <w:rPr>
            <w:rFonts w:cs="Courier New" w:hAnsi="Courier New" w:eastAsia="Courier New" w:ascii="Courier New"/>
            <w:color w:val="9DB2B2"/>
            <w:spacing w:val="17"/>
            <w:w w:val="82"/>
            <w:sz w:val="21"/>
            <w:szCs w:val="21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Get6a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g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1"/>
            <w:szCs w:val="21"/>
          </w:rPr>
          <w:t>l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1"/>
            <w:szCs w:val="21"/>
          </w:rPr>
          <w:t>(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s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1"/>
            <w:szCs w:val="21"/>
          </w:rPr>
          <w:t>r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1"/>
            <w:szCs w:val="21"/>
          </w:rPr>
          <w:t>in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1"/>
            <w:szCs w:val="21"/>
          </w:rPr>
          <w:t>g</w:t>
        </w:r>
        <w:r>
          <w:rPr>
            <w:rFonts w:cs="Courier New" w:hAnsi="Courier New" w:eastAsia="Courier New" w:ascii="Courier New"/>
            <w:color w:val="8E8689"/>
            <w:spacing w:val="51"/>
            <w:w w:val="82"/>
            <w:sz w:val="21"/>
            <w:szCs w:val="21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71"/>
            <w:sz w:val="21"/>
            <w:szCs w:val="21"/>
          </w:rPr>
          <w:t>b</w:t>
        </w:r>
        <w:r>
          <w:rPr>
            <w:rFonts w:cs="Courier New" w:hAnsi="Courier New" w:eastAsia="Courier New" w:ascii="Courier New"/>
            <w:color w:val="747474"/>
            <w:spacing w:val="0"/>
            <w:w w:val="83"/>
            <w:sz w:val="21"/>
            <w:szCs w:val="21"/>
          </w:rPr>
          <w:t>a</w:t>
        </w:r>
        <w:r>
          <w:rPr>
            <w:rFonts w:cs="Courier New" w:hAnsi="Courier New" w:eastAsia="Courier New" w:ascii="Courier New"/>
            <w:color w:val="747474"/>
            <w:spacing w:val="0"/>
            <w:w w:val="95"/>
            <w:sz w:val="21"/>
            <w:szCs w:val="21"/>
          </w:rPr>
          <w:t>g</w:t>
        </w:r>
        <w:r>
          <w:rPr>
            <w:rFonts w:cs="Courier New" w:hAnsi="Courier New" w:eastAsia="Courier New" w:ascii="Courier New"/>
            <w:color w:val="747474"/>
            <w:spacing w:val="0"/>
            <w:w w:val="71"/>
            <w:sz w:val="21"/>
            <w:szCs w:val="21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95"/>
            <w:sz w:val="21"/>
            <w:szCs w:val="21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3"/>
            <w:sz w:val="21"/>
            <w:szCs w:val="21"/>
          </w:rPr>
          <w:t>Na</w:t>
        </w:r>
        <w:r>
          <w:rPr>
            <w:rFonts w:cs="Courier New" w:hAnsi="Courier New" w:eastAsia="Courier New" w:ascii="Courier New"/>
            <w:color w:val="8E8689"/>
            <w:spacing w:val="0"/>
            <w:w w:val="83"/>
            <w:sz w:val="21"/>
            <w:szCs w:val="21"/>
          </w:rPr>
          <w:t>m</w:t>
        </w:r>
        <w:r>
          <w:rPr>
            <w:rFonts w:cs="Courier New" w:hAnsi="Courier New" w:eastAsia="Courier New" w:ascii="Courier New"/>
            <w:color w:val="747474"/>
            <w:spacing w:val="0"/>
            <w:w w:val="83"/>
            <w:sz w:val="21"/>
            <w:szCs w:val="21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71"/>
            <w:sz w:val="21"/>
            <w:szCs w:val="21"/>
          </w:rPr>
          <w:t>)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ind w:left="176"/>
      </w:pPr>
      <w:hyperlink r:id="rId53">
        <w:r>
          <w:rPr>
            <w:rFonts w:cs="Times New Roman" w:hAnsi="Times New Roman" w:eastAsia="Times New Roman" w:ascii="Times New Roman"/>
            <w:color w:val="8E8689"/>
            <w:spacing w:val="0"/>
            <w:w w:val="100"/>
            <w:sz w:val="20"/>
            <w:szCs w:val="20"/>
          </w:rPr>
          <w:t>{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91"/>
      </w:pPr>
      <w:hyperlink r:id="rId54">
        <w:r>
          <w:rPr>
            <w:rFonts w:cs="Times New Roman" w:hAnsi="Times New Roman" w:eastAsia="Times New Roman" w:ascii="Times New Roman"/>
            <w:color w:val="A7A0A0"/>
            <w:spacing w:val="0"/>
            <w:w w:val="78"/>
            <w:position w:val="-1"/>
            <w:sz w:val="20"/>
            <w:szCs w:val="20"/>
          </w:rPr>
          <w:t>}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67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ern.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uppre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 w:right="3911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ndex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101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hree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  <w:sectPr>
          <w:pgMar w:header="1165" w:footer="0" w:top="1360" w:bottom="280" w:left="740" w:right="780"/>
          <w:headerReference w:type="default" r:id="rId51"/>
          <w:pgSz w:w="11920" w:h="168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7"/>
          <w:szCs w:val="27"/>
        </w:rPr>
        <w:jc w:val="left"/>
        <w:spacing w:before="27"/>
        <w:ind w:left="641"/>
      </w:pPr>
      <w:hyperlink r:id="rId55">
        <w:r>
          <w:rPr>
            <w:rFonts w:cs="Times New Roman" w:hAnsi="Times New Roman" w:eastAsia="Times New Roman" w:ascii="Times New Roman"/>
            <w:color w:val="2B2B2B"/>
            <w:w w:val="92"/>
            <w:sz w:val="27"/>
            <w:szCs w:val="27"/>
          </w:rPr>
          <w:t>A</w:t>
        </w:r>
        <w:r>
          <w:rPr>
            <w:rFonts w:cs="Times New Roman" w:hAnsi="Times New Roman" w:eastAsia="Times New Roman" w:ascii="Times New Roman"/>
            <w:color w:val="2B2B2B"/>
            <w:w w:val="108"/>
            <w:sz w:val="27"/>
            <w:szCs w:val="27"/>
          </w:rPr>
          <w:t>ct</w:t>
        </w:r>
        <w:r>
          <w:rPr>
            <w:rFonts w:cs="Times New Roman" w:hAnsi="Times New Roman" w:eastAsia="Times New Roman" w:ascii="Times New Roman"/>
            <w:color w:val="2B2B2B"/>
            <w:w w:val="80"/>
            <w:sz w:val="27"/>
            <w:szCs w:val="27"/>
          </w:rPr>
          <w:t>i</w:t>
        </w:r>
        <w:r>
          <w:rPr>
            <w:rFonts w:cs="Times New Roman" w:hAnsi="Times New Roman" w:eastAsia="Times New Roman" w:ascii="Times New Roman"/>
            <w:color w:val="2B2B2B"/>
            <w:w w:val="122"/>
            <w:sz w:val="27"/>
            <w:szCs w:val="27"/>
          </w:rPr>
          <w:t>o</w:t>
        </w:r>
        <w:r>
          <w:rPr>
            <w:rFonts w:cs="Times New Roman" w:hAnsi="Times New Roman" w:eastAsia="Times New Roman" w:ascii="Times New Roman"/>
            <w:color w:val="2B2B2B"/>
            <w:w w:val="106"/>
            <w:sz w:val="27"/>
            <w:szCs w:val="27"/>
          </w:rPr>
          <w:t>ns</w:t>
        </w:r>
      </w:hyperlink>
      <w:r>
        <w:rPr>
          <w:rFonts w:cs="Times New Roman" w:hAnsi="Times New Roman" w:eastAsia="Times New Roman" w:ascii="Times New Roman"/>
          <w:color w:val="000000"/>
          <w:w w:val="100"/>
          <w:sz w:val="27"/>
          <w:szCs w:val="27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ind w:left="536"/>
      </w:pPr>
      <w:hyperlink r:id="rId56"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rout</w:t>
        </w:r>
        <w:r>
          <w:rPr>
            <w:rFonts w:cs="Courier New" w:hAnsi="Courier New" w:eastAsia="Courier New" w:ascii="Courier New"/>
            <w:color w:val="747474"/>
            <w:w w:val="9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s</w:t>
        </w:r>
        <w:r>
          <w:rPr>
            <w:rFonts w:cs="Courier New" w:hAnsi="Courier New" w:eastAsia="Courier New" w:ascii="Courier New"/>
            <w:color w:val="8E8689"/>
            <w:spacing w:val="-105"/>
            <w:w w:val="100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40"/>
            <w:sz w:val="25"/>
            <w:szCs w:val="25"/>
          </w:rPr>
          <w:t>.</w:t>
        </w:r>
        <w:r>
          <w:rPr>
            <w:rFonts w:cs="Droid Sans Mono Slashed" w:hAnsi="Droid Sans Mono Slashed" w:eastAsia="Droid Sans Mono Slashed" w:ascii="Droid Sans Mono Slashed"/>
            <w:color w:val="8E8689"/>
            <w:spacing w:val="0"/>
            <w:w w:val="70"/>
            <w:sz w:val="25"/>
            <w:szCs w:val="25"/>
          </w:rPr>
          <w:t>�</w:t>
        </w:r>
        <w:r>
          <w:rPr>
            <w:rFonts w:cs="Courier New" w:hAnsi="Courier New" w:eastAsia="Courier New" w:ascii="Courier New"/>
            <w:color w:val="8E8689"/>
            <w:spacing w:val="0"/>
            <w:w w:val="30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sz w:val="25"/>
            <w:szCs w:val="25"/>
          </w:rPr>
          <w:t>ap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sz w:val="25"/>
            <w:szCs w:val="25"/>
          </w:rPr>
          <w:t>ut</w:t>
        </w:r>
        <w:r>
          <w:rPr>
            <w:rFonts w:cs="Courier New" w:hAnsi="Courier New" w:eastAsia="Courier New" w:ascii="Courier New"/>
            <w:color w:val="747474"/>
            <w:spacing w:val="0"/>
            <w:w w:val="9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spacing w:val="-120"/>
            <w:w w:val="100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50"/>
            <w:sz w:val="25"/>
            <w:szCs w:val="25"/>
          </w:rPr>
          <w:t>(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791"/>
      </w:pPr>
      <w:hyperlink r:id="rId57">
        <w:r>
          <w:rPr>
            <w:rFonts w:cs="Courier New" w:hAnsi="Courier New" w:eastAsia="Courier New" w:ascii="Courier New"/>
            <w:color w:val="8E8689"/>
            <w:w w:val="70"/>
            <w:position w:val="2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747474"/>
            <w:w w:val="80"/>
            <w:position w:val="2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747474"/>
            <w:w w:val="30"/>
            <w:position w:val="2"/>
            <w:sz w:val="25"/>
            <w:szCs w:val="25"/>
          </w:rPr>
          <w:t>111</w:t>
        </w:r>
        <w:r>
          <w:rPr>
            <w:rFonts w:cs="Courier New" w:hAnsi="Courier New" w:eastAsia="Courier New" w:ascii="Courier New"/>
            <w:color w:val="747474"/>
            <w:w w:val="8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60"/>
            <w:position w:val="2"/>
            <w:sz w:val="25"/>
            <w:szCs w:val="25"/>
          </w:rPr>
          <w:t>:</w:t>
        </w:r>
        <w:r>
          <w:rPr>
            <w:rFonts w:cs="Courier New" w:hAnsi="Courier New" w:eastAsia="Courier New" w:ascii="Courier New"/>
            <w:color w:val="8E8689"/>
            <w:spacing w:val="30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60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Ba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gel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s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2"/>
            <w:sz w:val="25"/>
            <w:szCs w:val="25"/>
          </w:rPr>
          <w:t>,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791"/>
      </w:pPr>
      <w:hyperlink r:id="rId58"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ur</w:t>
        </w:r>
        <w:r>
          <w:rPr>
            <w:rFonts w:cs="Times New Roman" w:hAnsi="Times New Roman" w:eastAsia="Times New Roman" w:ascii="Times New Roman"/>
            <w:color w:val="8E8689"/>
            <w:w w:val="104"/>
            <w:position w:val="2"/>
            <w:sz w:val="24"/>
            <w:szCs w:val="24"/>
          </w:rPr>
          <w:t>1</w:t>
        </w:r>
        <w:r>
          <w:rPr>
            <w:rFonts w:cs="Times New Roman" w:hAnsi="Times New Roman" w:eastAsia="Times New Roman" w:ascii="Times New Roman"/>
            <w:color w:val="747474"/>
            <w:w w:val="141"/>
            <w:position w:val="2"/>
            <w:sz w:val="24"/>
            <w:szCs w:val="24"/>
          </w:rPr>
          <w:t>:</w:t>
        </w:r>
        <w:r>
          <w:rPr>
            <w:rFonts w:cs="Times New Roman" w:hAnsi="Times New Roman" w:eastAsia="Times New Roman" w:ascii="Times New Roman"/>
            <w:color w:val="747474"/>
            <w:w w:val="100"/>
            <w:position w:val="2"/>
            <w:sz w:val="24"/>
            <w:szCs w:val="24"/>
          </w:rPr>
          <w:t>   </w:t>
        </w:r>
        <w:r>
          <w:rPr>
            <w:rFonts w:cs="Courier New" w:hAnsi="Courier New" w:eastAsia="Courier New" w:ascii="Courier New"/>
            <w:color w:val="8E8689"/>
            <w:w w:val="60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747474"/>
            <w:w w:val="80"/>
            <w:position w:val="2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el</w:t>
        </w:r>
        <w:r>
          <w:rPr>
            <w:rFonts w:cs="Courier New" w:hAnsi="Courier New" w:eastAsia="Courier New" w:ascii="Courier New"/>
            <w:color w:val="A7A0A0"/>
            <w:w w:val="80"/>
            <w:position w:val="2"/>
            <w:sz w:val="25"/>
            <w:szCs w:val="25"/>
          </w:rPr>
          <w:t>/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-120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Ba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el</w:t>
        </w:r>
        <w:r>
          <w:rPr>
            <w:rFonts w:cs="Courier New" w:hAnsi="Courier New" w:eastAsia="Courier New" w:ascii="Courier New"/>
            <w:color w:val="A7A0A0"/>
            <w:spacing w:val="0"/>
            <w:w w:val="80"/>
            <w:position w:val="2"/>
            <w:sz w:val="25"/>
            <w:szCs w:val="25"/>
          </w:rPr>
          <w:t>/</w:t>
        </w:r>
        <w:r>
          <w:rPr>
            <w:rFonts w:cs="Courier New" w:hAnsi="Courier New" w:eastAsia="Courier New" w:ascii="Courier New"/>
            <w:color w:val="A7A0A0"/>
            <w:spacing w:val="-120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A7A0A0"/>
            <w:spacing w:val="0"/>
            <w:w w:val="60"/>
            <w:position w:val="2"/>
            <w:sz w:val="25"/>
            <w:szCs w:val="25"/>
          </w:rPr>
          <w:t>{</w:t>
        </w:r>
        <w:r>
          <w:rPr>
            <w:rFonts w:cs="Courier New" w:hAnsi="Courier New" w:eastAsia="Courier New" w:ascii="Courier New"/>
            <w:color w:val="A7A0A0"/>
            <w:spacing w:val="-120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2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65"/>
            <w:position w:val="2"/>
            <w:sz w:val="25"/>
            <w:szCs w:val="25"/>
          </w:rPr>
          <w:t>l1</w:t>
        </w:r>
        <w:r>
          <w:rPr>
            <w:rFonts w:cs="Courier New" w:hAnsi="Courier New" w:eastAsia="Courier New" w:ascii="Courier New"/>
            <w:color w:val="8E8689"/>
            <w:spacing w:val="0"/>
            <w:w w:val="40"/>
            <w:position w:val="2"/>
            <w:sz w:val="25"/>
            <w:szCs w:val="25"/>
          </w:rPr>
          <w:t>,</w:t>
        </w:r>
        <w:r>
          <w:rPr>
            <w:rFonts w:cs="Courier New" w:hAnsi="Courier New" w:eastAsia="Courier New" w:ascii="Courier New"/>
            <w:color w:val="8E8689"/>
            <w:spacing w:val="0"/>
            <w:w w:val="42"/>
            <w:position w:val="2"/>
            <w:sz w:val="25"/>
            <w:szCs w:val="25"/>
          </w:rPr>
          <w:t>6lll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A7A0A0"/>
            <w:spacing w:val="0"/>
            <w:w w:val="80"/>
            <w:position w:val="2"/>
            <w:sz w:val="25"/>
            <w:szCs w:val="25"/>
          </w:rPr>
          <w:t>}</w:t>
        </w:r>
        <w:r>
          <w:rPr>
            <w:rFonts w:cs="Courier New" w:hAnsi="Courier New" w:eastAsia="Courier New" w:ascii="Courier New"/>
            <w:color w:val="A7A0A0"/>
            <w:spacing w:val="-120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65"/>
            <w:position w:val="2"/>
            <w:sz w:val="25"/>
            <w:szCs w:val="25"/>
          </w:rPr>
          <w:t>•</w:t>
        </w:r>
        <w:r>
          <w:rPr>
            <w:rFonts w:cs="Courier New" w:hAnsi="Courier New" w:eastAsia="Courier New" w:ascii="Courier New"/>
            <w:color w:val="8E8689"/>
            <w:spacing w:val="0"/>
            <w:w w:val="65"/>
            <w:position w:val="2"/>
            <w:sz w:val="25"/>
            <w:szCs w:val="25"/>
          </w:rPr>
          <w:t>,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776" w:right="-47"/>
      </w:pPr>
      <w:hyperlink r:id="rId59">
        <w:r>
          <w:rPr>
            <w:rFonts w:cs="Courier New" w:hAnsi="Courier New" w:eastAsia="Courier New" w:ascii="Courier New"/>
            <w:color w:val="8E8689"/>
            <w:spacing w:val="0"/>
            <w:w w:val="85"/>
            <w:sz w:val="25"/>
            <w:szCs w:val="25"/>
          </w:rPr>
          <w:t>d</w:t>
        </w:r>
        <w:r>
          <w:rPr>
            <w:rFonts w:cs="Courier New" w:hAnsi="Courier New" w:eastAsia="Courier New" w:ascii="Courier New"/>
            <w:color w:val="747474"/>
            <w:spacing w:val="0"/>
            <w:w w:val="85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spacing w:val="0"/>
            <w:w w:val="85"/>
            <w:sz w:val="25"/>
            <w:szCs w:val="25"/>
          </w:rPr>
          <w:t>f</w:t>
        </w:r>
        <w:r>
          <w:rPr>
            <w:rFonts w:cs="Courier New" w:hAnsi="Courier New" w:eastAsia="Courier New" w:ascii="Courier New"/>
            <w:color w:val="747474"/>
            <w:spacing w:val="0"/>
            <w:w w:val="85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85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8E8689"/>
            <w:spacing w:val="0"/>
            <w:w w:val="85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5"/>
            <w:sz w:val="25"/>
            <w:szCs w:val="25"/>
          </w:rPr>
          <w:t>ts</w:t>
        </w:r>
        <w:r>
          <w:rPr>
            <w:rFonts w:cs="Courier New" w:hAnsi="Courier New" w:eastAsia="Courier New" w:ascii="Courier New"/>
            <w:color w:val="747474"/>
            <w:spacing w:val="0"/>
            <w:w w:val="85"/>
            <w:sz w:val="25"/>
            <w:szCs w:val="25"/>
          </w:rPr>
          <w:t>:</w:t>
        </w:r>
        <w:r>
          <w:rPr>
            <w:rFonts w:cs="Courier New" w:hAnsi="Courier New" w:eastAsia="Courier New" w:ascii="Courier New"/>
            <w:color w:val="747474"/>
            <w:spacing w:val="24"/>
            <w:w w:val="85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85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spacing w:val="0"/>
            <w:w w:val="85"/>
            <w:sz w:val="25"/>
            <w:szCs w:val="25"/>
          </w:rPr>
          <w:t>ew</w:t>
        </w:r>
        <w:r>
          <w:rPr>
            <w:rFonts w:cs="Courier New" w:hAnsi="Courier New" w:eastAsia="Courier New" w:ascii="Courier New"/>
            <w:color w:val="8E8689"/>
            <w:spacing w:val="12"/>
            <w:w w:val="85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62"/>
            <w:sz w:val="25"/>
            <w:szCs w:val="25"/>
          </w:rPr>
          <w:t>{</w:t>
        </w:r>
        <w:r>
          <w:rPr>
            <w:rFonts w:cs="Courier New" w:hAnsi="Courier New" w:eastAsia="Courier New" w:ascii="Courier New"/>
            <w:color w:val="747474"/>
            <w:spacing w:val="57"/>
            <w:w w:val="6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84"/>
            <w:sz w:val="25"/>
            <w:szCs w:val="25"/>
          </w:rPr>
          <w:t>co</w:t>
        </w:r>
        <w:r>
          <w:rPr>
            <w:rFonts w:cs="Courier New" w:hAnsi="Courier New" w:eastAsia="Courier New" w:ascii="Courier New"/>
            <w:color w:val="747474"/>
            <w:spacing w:val="0"/>
            <w:w w:val="84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747474"/>
            <w:spacing w:val="0"/>
            <w:w w:val="84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4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0"/>
            <w:w w:val="84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spacing w:val="0"/>
            <w:w w:val="84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spacing w:val="0"/>
            <w:w w:val="84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4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84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23"/>
            <w:w w:val="84"/>
            <w:sz w:val="25"/>
            <w:szCs w:val="25"/>
          </w:rPr>
          <w:t> </w:t>
        </w:r>
        <w:r>
          <w:rPr>
            <w:rFonts w:cs="Times New Roman" w:hAnsi="Times New Roman" w:eastAsia="Times New Roman" w:ascii="Times New Roman"/>
            <w:color w:val="747474"/>
            <w:spacing w:val="0"/>
            <w:w w:val="208"/>
            <w:sz w:val="14"/>
            <w:szCs w:val="14"/>
          </w:rPr>
          <w:t>a</w:t>
        </w:r>
        <w:r>
          <w:rPr>
            <w:rFonts w:cs="Times New Roman" w:hAnsi="Times New Roman" w:eastAsia="Times New Roman" w:ascii="Times New Roman"/>
            <w:color w:val="747474"/>
            <w:spacing w:val="62"/>
            <w:w w:val="208"/>
            <w:sz w:val="14"/>
            <w:szCs w:val="14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6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spacing w:val="0"/>
            <w:w w:val="104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747474"/>
            <w:spacing w:val="0"/>
            <w:w w:val="83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747474"/>
            <w:spacing w:val="0"/>
            <w:w w:val="93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spacing w:val="0"/>
            <w:w w:val="8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spacing w:val="0"/>
            <w:w w:val="93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A7A0A0"/>
            <w:spacing w:val="0"/>
            <w:w w:val="7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747474"/>
            <w:spacing w:val="0"/>
            <w:w w:val="62"/>
            <w:sz w:val="25"/>
            <w:szCs w:val="25"/>
          </w:rPr>
          <w:t>,</w:t>
        </w:r>
        <w:r>
          <w:rPr>
            <w:rFonts w:cs="Courier New" w:hAnsi="Courier New" w:eastAsia="Courier New" w:ascii="Courier New"/>
            <w:color w:val="747474"/>
            <w:spacing w:val="15"/>
            <w:w w:val="100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83"/>
            <w:sz w:val="25"/>
            <w:szCs w:val="25"/>
          </w:rPr>
          <w:t>act</w:t>
        </w:r>
        <w:r>
          <w:rPr>
            <w:rFonts w:cs="Courier New" w:hAnsi="Courier New" w:eastAsia="Courier New" w:ascii="Courier New"/>
            <w:color w:val="8E8689"/>
            <w:spacing w:val="0"/>
            <w:w w:val="93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747474"/>
            <w:spacing w:val="0"/>
            <w:w w:val="8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spacing w:val="0"/>
            <w:w w:val="93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747474"/>
            <w:spacing w:val="-15"/>
            <w:w w:val="100"/>
            <w:sz w:val="25"/>
            <w:szCs w:val="25"/>
          </w:rPr>
          <w:t> </w:t>
        </w:r>
        <w:r>
          <w:rPr>
            <w:rFonts w:cs="Times New Roman" w:hAnsi="Times New Roman" w:eastAsia="Times New Roman" w:ascii="Times New Roman"/>
            <w:color w:val="747474"/>
            <w:spacing w:val="0"/>
            <w:w w:val="182"/>
            <w:sz w:val="14"/>
            <w:szCs w:val="14"/>
          </w:rPr>
          <w:t>a</w:t>
        </w:r>
        <w:r>
          <w:rPr>
            <w:rFonts w:cs="Times New Roman" w:hAnsi="Times New Roman" w:eastAsia="Times New Roman" w:ascii="Times New Roman"/>
            <w:color w:val="A7A0A0"/>
            <w:spacing w:val="0"/>
            <w:w w:val="527"/>
            <w:sz w:val="14"/>
            <w:szCs w:val="14"/>
          </w:rPr>
          <w:t>•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60"/>
        <w:ind w:left="536"/>
      </w:pPr>
      <w:hyperlink r:id="rId60"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Ge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Bage</w:t>
        </w:r>
        <w:r>
          <w:rPr>
            <w:rFonts w:cs="Courier New" w:hAnsi="Courier New" w:eastAsia="Courier New" w:ascii="Courier New"/>
            <w:color w:val="8E8689"/>
            <w:spacing w:val="-120"/>
            <w:w w:val="100"/>
            <w:position w:val="2"/>
            <w:sz w:val="25"/>
            <w:szCs w:val="25"/>
          </w:rPr>
          <w:t> 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39"/>
            <w:position w:val="2"/>
            <w:sz w:val="22"/>
            <w:szCs w:val="22"/>
          </w:rPr>
          <w:t>l</w:t>
        </w:r>
        <w:r>
          <w:rPr>
            <w:rFonts w:cs="Times New Roman" w:hAnsi="Times New Roman" w:eastAsia="Times New Roman" w:ascii="Times New Roman"/>
            <w:color w:val="747474"/>
            <w:spacing w:val="0"/>
            <w:w w:val="139"/>
            <w:position w:val="2"/>
            <w:sz w:val="22"/>
            <w:szCs w:val="22"/>
          </w:rPr>
          <w:t>"</w:t>
        </w:r>
        <w:r>
          <w:rPr>
            <w:rFonts w:cs="Times New Roman" w:hAnsi="Times New Roman" w:eastAsia="Times New Roman" w:ascii="Times New Roman"/>
            <w:color w:val="747474"/>
            <w:spacing w:val="0"/>
            <w:w w:val="139"/>
            <w:position w:val="2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color w:val="747474"/>
            <w:spacing w:val="12"/>
            <w:w w:val="139"/>
            <w:position w:val="2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color w:val="A7A0A0"/>
            <w:spacing w:val="0"/>
            <w:w w:val="100"/>
            <w:position w:val="2"/>
            <w:sz w:val="22"/>
            <w:szCs w:val="22"/>
          </w:rPr>
          <w:t>}</w:t>
        </w:r>
        <w:r>
          <w:rPr>
            <w:rFonts w:cs="Times New Roman" w:hAnsi="Times New Roman" w:eastAsia="Times New Roman" w:ascii="Times New Roman"/>
            <w:color w:val="A7A0A0"/>
            <w:spacing w:val="0"/>
            <w:w w:val="100"/>
            <w:position w:val="2"/>
            <w:sz w:val="22"/>
            <w:szCs w:val="22"/>
          </w:rPr>
          <w:t>}</w:t>
        </w:r>
        <w:r>
          <w:rPr>
            <w:rFonts w:cs="Times New Roman" w:hAnsi="Times New Roman" w:eastAsia="Times New Roman" w:ascii="Times New Roman"/>
            <w:color w:val="A7A0A0"/>
            <w:spacing w:val="-12"/>
            <w:w w:val="100"/>
            <w:position w:val="2"/>
            <w:sz w:val="22"/>
            <w:szCs w:val="22"/>
          </w:rPr>
          <w:t> 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00"/>
            <w:position w:val="2"/>
            <w:sz w:val="22"/>
            <w:szCs w:val="22"/>
          </w:rPr>
          <w:t>;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13"/>
          <w:szCs w:val="13"/>
        </w:rPr>
        <w:jc w:val="left"/>
        <w:ind w:left="536"/>
      </w:pPr>
      <w:hyperlink r:id="rId61">
        <w:r>
          <w:rPr>
            <w:rFonts w:cs="Courier New" w:hAnsi="Courier New" w:eastAsia="Courier New" w:ascii="Courier New"/>
            <w:color w:val="8E8689"/>
            <w:w w:val="70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w w:val="90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ut</w:t>
        </w:r>
        <w:r>
          <w:rPr>
            <w:rFonts w:cs="Courier New" w:hAnsi="Courier New" w:eastAsia="Courier New" w:ascii="Courier New"/>
            <w:color w:val="747474"/>
            <w:w w:val="9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70"/>
            <w:sz w:val="25"/>
            <w:szCs w:val="25"/>
          </w:rPr>
          <w:t>s.</w:t>
        </w:r>
        <w:r>
          <w:rPr>
            <w:rFonts w:cs="Courier New" w:hAnsi="Courier New" w:eastAsia="Courier New" w:ascii="Courier New"/>
            <w:color w:val="747474"/>
            <w:w w:val="100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747474"/>
            <w:w w:val="90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747474"/>
            <w:w w:val="80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w w:val="90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747474"/>
            <w:w w:val="8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w w:val="90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w w:val="80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747474"/>
            <w:w w:val="90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747474"/>
            <w:w w:val="8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A7A0A0"/>
            <w:w w:val="80"/>
            <w:sz w:val="25"/>
            <w:szCs w:val="25"/>
          </w:rPr>
          <w:t>{</w:t>
        </w:r>
        <w:r>
          <w:rPr>
            <w:rFonts w:cs="Courier New" w:hAnsi="Courier New" w:eastAsia="Courier New" w:ascii="Courier New"/>
            <w:color w:val="8E8689"/>
            <w:w w:val="70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w w:val="100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w w:val="90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w w:val="7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90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A7A0A0"/>
            <w:w w:val="80"/>
            <w:sz w:val="25"/>
            <w:szCs w:val="25"/>
          </w:rPr>
          <w:t>/{</w:t>
        </w:r>
        <w:r>
          <w:rPr>
            <w:rFonts w:cs="Courier New" w:hAnsi="Courier New" w:eastAsia="Courier New" w:ascii="Courier New"/>
            <w:color w:val="8E8689"/>
            <w:w w:val="153"/>
            <w:position w:val="6"/>
            <w:sz w:val="13"/>
            <w:szCs w:val="13"/>
          </w:rPr>
          <w:t>4</w:t>
        </w:r>
        <w:r>
          <w:rPr>
            <w:rFonts w:cs="Courier New" w:hAnsi="Courier New" w:eastAsia="Courier New" w:ascii="Courier New"/>
            <w:color w:val="A7A0A0"/>
            <w:w w:val="173"/>
            <w:position w:val="0"/>
            <w:sz w:val="13"/>
            <w:szCs w:val="13"/>
          </w:rPr>
          <w:t>}</w:t>
        </w:r>
        <w:r>
          <w:rPr>
            <w:rFonts w:cs="Courier New" w:hAnsi="Courier New" w:eastAsia="Courier New" w:ascii="Courier New"/>
            <w:color w:val="8E8689"/>
            <w:w w:val="153"/>
            <w:position w:val="0"/>
            <w:sz w:val="13"/>
            <w:szCs w:val="13"/>
          </w:rPr>
          <w:t>")</w:t>
        </w:r>
        <w:r>
          <w:rPr>
            <w:rFonts w:cs="Courier New" w:hAnsi="Courier New" w:eastAsia="Courier New" w:ascii="Courier New"/>
            <w:color w:val="8E8689"/>
            <w:w w:val="134"/>
            <w:position w:val="0"/>
            <w:sz w:val="13"/>
            <w:szCs w:val="13"/>
          </w:rPr>
          <w:t>;</w:t>
        </w:r>
      </w:hyperlink>
      <w:r>
        <w:rPr>
          <w:rFonts w:cs="Courier New" w:hAnsi="Courier New" w:eastAsia="Courier New" w:ascii="Courier New"/>
          <w:color w:val="000000"/>
          <w:w w:val="100"/>
          <w:position w:val="0"/>
          <w:sz w:val="13"/>
          <w:szCs w:val="13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ind w:left="551"/>
      </w:pPr>
      <w:hyperlink r:id="rId62">
        <w:r>
          <w:rPr>
            <w:rFonts w:cs="Courier New" w:hAnsi="Courier New" w:eastAsia="Courier New" w:ascii="Courier New"/>
            <w:color w:val="747474"/>
            <w:w w:val="62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747474"/>
            <w:w w:val="9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ut</w:t>
        </w:r>
        <w:r>
          <w:rPr>
            <w:rFonts w:cs="Courier New" w:hAnsi="Courier New" w:eastAsia="Courier New" w:ascii="Courier New"/>
            <w:color w:val="747474"/>
            <w:w w:val="9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s</w:t>
        </w:r>
        <w:r>
          <w:rPr>
            <w:rFonts w:cs="Courier New" w:hAnsi="Courier New" w:eastAsia="Courier New" w:ascii="Courier New"/>
            <w:color w:val="747474"/>
            <w:w w:val="62"/>
            <w:sz w:val="25"/>
            <w:szCs w:val="25"/>
          </w:rPr>
          <w:t>.</w:t>
        </w:r>
        <w:r>
          <w:rPr>
            <w:rFonts w:cs="Courier New" w:hAnsi="Courier New" w:eastAsia="Courier New" w:ascii="Courier New"/>
            <w:color w:val="747474"/>
            <w:w w:val="114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gn</w:t>
        </w:r>
        <w:r>
          <w:rPr>
            <w:rFonts w:cs="Courier New" w:hAnsi="Courier New" w:eastAsia="Courier New" w:ascii="Courier New"/>
            <w:color w:val="8E8689"/>
            <w:w w:val="9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re</w:t>
        </w:r>
        <w:r>
          <w:rPr>
            <w:rFonts w:cs="Courier New" w:hAnsi="Courier New" w:eastAsia="Courier New" w:ascii="Courier New"/>
            <w:color w:val="747474"/>
            <w:w w:val="93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w w:val="8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ut</w:t>
        </w:r>
        <w:r>
          <w:rPr>
            <w:rFonts w:cs="Courier New" w:hAnsi="Courier New" w:eastAsia="Courier New" w:ascii="Courier New"/>
            <w:color w:val="747474"/>
            <w:w w:val="9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72"/>
            <w:sz w:val="25"/>
            <w:szCs w:val="25"/>
          </w:rPr>
          <w:t>(</w:t>
        </w:r>
        <w:r>
          <w:rPr>
            <w:rFonts w:cs="Courier New" w:hAnsi="Courier New" w:eastAsia="Courier New" w:ascii="Courier New"/>
            <w:color w:val="8E8689"/>
            <w:w w:val="83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w w:val="104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8E8689"/>
            <w:w w:val="83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w w:val="93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w w:val="8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A7A0A0"/>
            <w:w w:val="83"/>
            <w:sz w:val="25"/>
            <w:szCs w:val="25"/>
          </w:rPr>
          <w:t>/{</w:t>
        </w:r>
        <w:r>
          <w:rPr>
            <w:rFonts w:cs="Droid Sans Mono Slashed" w:hAnsi="Droid Sans Mono Slashed" w:eastAsia="Droid Sans Mono Slashed" w:ascii="Droid Sans Mono Slashed"/>
            <w:color w:val="8E8689"/>
            <w:w w:val="83"/>
            <w:sz w:val="25"/>
            <w:szCs w:val="25"/>
          </w:rPr>
          <w:t>�</w:t>
        </w:r>
        <w:r>
          <w:rPr>
            <w:rFonts w:cs="Courier New" w:hAnsi="Courier New" w:eastAsia="Courier New" w:ascii="Courier New"/>
            <w:color w:val="8E8689"/>
            <w:w w:val="104"/>
            <w:sz w:val="25"/>
            <w:szCs w:val="25"/>
          </w:rPr>
          <w:t>p</w:t>
        </w:r>
        <w:r>
          <w:rPr>
            <w:rFonts w:cs="Courier New" w:hAnsi="Courier New" w:eastAsia="Courier New" w:ascii="Courier New"/>
            <w:color w:val="747474"/>
            <w:w w:val="83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w w:val="83"/>
            <w:sz w:val="25"/>
            <w:szCs w:val="25"/>
          </w:rPr>
          <w:t>thl</w:t>
        </w:r>
        <w:r>
          <w:rPr>
            <w:rFonts w:cs="Courier New" w:hAnsi="Courier New" w:eastAsia="Courier New" w:ascii="Courier New"/>
            <w:color w:val="8E8689"/>
            <w:w w:val="93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w w:val="83"/>
            <w:sz w:val="25"/>
            <w:szCs w:val="25"/>
          </w:rPr>
          <w:t>f</w:t>
        </w:r>
        <w:r>
          <w:rPr>
            <w:rFonts w:cs="Courier New" w:hAnsi="Courier New" w:eastAsia="Courier New" w:ascii="Courier New"/>
            <w:color w:val="8E8689"/>
            <w:w w:val="9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w w:val="72"/>
            <w:sz w:val="25"/>
            <w:szCs w:val="25"/>
          </w:rPr>
          <w:t>}</w:t>
        </w:r>
        <w:r>
          <w:rPr>
            <w:rFonts w:cs="Courier New" w:hAnsi="Courier New" w:eastAsia="Courier New" w:ascii="Courier New"/>
            <w:color w:val="A7A0A0"/>
            <w:w w:val="93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A7A0A0"/>
            <w:w w:val="83"/>
            <w:sz w:val="25"/>
            <w:szCs w:val="25"/>
          </w:rPr>
          <w:t>)</w:t>
        </w:r>
        <w:r>
          <w:rPr>
            <w:rFonts w:cs="Courier New" w:hAnsi="Courier New" w:eastAsia="Courier New" w:ascii="Courier New"/>
            <w:color w:val="747474"/>
            <w:w w:val="72"/>
            <w:sz w:val="25"/>
            <w:szCs w:val="25"/>
          </w:rPr>
          <w:t>;</w:t>
        </w:r>
      </w:hyperlink>
      <w:r>
        <w:rPr>
          <w:rFonts w:cs="Courier New" w:hAnsi="Courier New" w:eastAsia="Courier New" w:ascii="Courier New"/>
          <w:color w:val="000000"/>
          <w:w w:val="100"/>
          <w:sz w:val="25"/>
          <w:szCs w:val="25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536"/>
      </w:pPr>
      <w:hyperlink r:id="rId63">
        <w:r>
          <w:rPr>
            <w:rFonts w:cs="Courier New" w:hAnsi="Courier New" w:eastAsia="Courier New" w:ascii="Courier New"/>
            <w:color w:val="747474"/>
            <w:w w:val="80"/>
            <w:position w:val="1"/>
            <w:sz w:val="25"/>
            <w:szCs w:val="25"/>
          </w:rPr>
          <w:t>ro</w:t>
        </w:r>
        <w:r>
          <w:rPr>
            <w:rFonts w:cs="Courier New" w:hAnsi="Courier New" w:eastAsia="Courier New" w:ascii="Courier New"/>
            <w:color w:val="8E8689"/>
            <w:w w:val="90"/>
            <w:position w:val="1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747474"/>
            <w:w w:val="70"/>
            <w:position w:val="1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747474"/>
            <w:w w:val="90"/>
            <w:position w:val="1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w w:val="70"/>
            <w:position w:val="1"/>
            <w:sz w:val="25"/>
            <w:szCs w:val="25"/>
          </w:rPr>
          <w:t>s</w:t>
        </w:r>
        <w:r>
          <w:rPr>
            <w:rFonts w:cs="Courier New" w:hAnsi="Courier New" w:eastAsia="Courier New" w:ascii="Courier New"/>
            <w:color w:val="747474"/>
            <w:spacing w:val="-90"/>
            <w:w w:val="100"/>
            <w:position w:val="1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30"/>
            <w:position w:val="1"/>
            <w:sz w:val="25"/>
            <w:szCs w:val="25"/>
          </w:rPr>
          <w:t>.</w:t>
        </w:r>
        <w:r>
          <w:rPr>
            <w:rFonts w:cs="Courier New" w:hAnsi="Courier New" w:eastAsia="Courier New" w:ascii="Courier New"/>
            <w:color w:val="8E8689"/>
            <w:spacing w:val="0"/>
            <w:w w:val="110"/>
            <w:position w:val="1"/>
            <w:sz w:val="25"/>
            <w:szCs w:val="25"/>
          </w:rPr>
          <w:t>H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1"/>
            <w:sz w:val="25"/>
            <w:szCs w:val="25"/>
          </w:rPr>
          <w:t>ap</w:t>
        </w:r>
        <w:r>
          <w:rPr>
            <w:rFonts w:cs="Courier New" w:hAnsi="Courier New" w:eastAsia="Courier New" w:ascii="Courier New"/>
            <w:color w:val="747474"/>
            <w:spacing w:val="0"/>
            <w:w w:val="90"/>
            <w:position w:val="1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1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1"/>
            <w:sz w:val="25"/>
            <w:szCs w:val="25"/>
          </w:rPr>
          <w:t>ut</w:t>
        </w:r>
        <w:r>
          <w:rPr>
            <w:rFonts w:cs="Courier New" w:hAnsi="Courier New" w:eastAsia="Courier New" w:ascii="Courier New"/>
            <w:color w:val="747474"/>
            <w:spacing w:val="0"/>
            <w:w w:val="90"/>
            <w:position w:val="1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1"/>
            <w:sz w:val="25"/>
            <w:szCs w:val="25"/>
          </w:rPr>
          <w:t>(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40"/>
        <w:ind w:left="776"/>
      </w:pPr>
      <w:hyperlink r:id="rId64">
        <w:r>
          <w:rPr>
            <w:rFonts w:cs="Courier New" w:hAnsi="Courier New" w:eastAsia="Courier New" w:ascii="Courier New"/>
            <w:color w:val="8E8689"/>
            <w:w w:val="80"/>
            <w:position w:val="3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747474"/>
            <w:w w:val="80"/>
            <w:position w:val="3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747474"/>
            <w:w w:val="90"/>
            <w:position w:val="3"/>
            <w:sz w:val="25"/>
            <w:szCs w:val="25"/>
          </w:rPr>
          <w:t>m</w:t>
        </w:r>
        <w:r>
          <w:rPr>
            <w:rFonts w:cs="Courier New" w:hAnsi="Courier New" w:eastAsia="Courier New" w:ascii="Courier New"/>
            <w:color w:val="747474"/>
            <w:w w:val="80"/>
            <w:position w:val="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60"/>
            <w:position w:val="3"/>
            <w:sz w:val="25"/>
            <w:szCs w:val="25"/>
          </w:rPr>
          <w:t>:</w:t>
        </w:r>
        <w:r>
          <w:rPr>
            <w:rFonts w:cs="Courier New" w:hAnsi="Courier New" w:eastAsia="Courier New" w:ascii="Courier New"/>
            <w:color w:val="8E8689"/>
            <w:spacing w:val="30"/>
            <w:w w:val="100"/>
            <w:position w:val="3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60"/>
            <w:position w:val="3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spacing w:val="0"/>
            <w:w w:val="100"/>
            <w:position w:val="3"/>
            <w:sz w:val="25"/>
            <w:szCs w:val="25"/>
          </w:rPr>
          <w:t>D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3"/>
            <w:sz w:val="25"/>
            <w:szCs w:val="25"/>
          </w:rPr>
          <w:t>f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3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3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747474"/>
            <w:spacing w:val="0"/>
            <w:w w:val="70"/>
            <w:position w:val="3"/>
            <w:sz w:val="25"/>
            <w:szCs w:val="25"/>
          </w:rPr>
          <w:t>,</w:t>
        </w:r>
        <w:r>
          <w:rPr>
            <w:rFonts w:cs="Courier New" w:hAnsi="Courier New" w:eastAsia="Courier New" w:ascii="Courier New"/>
            <w:color w:val="747474"/>
            <w:spacing w:val="0"/>
            <w:w w:val="100"/>
            <w:position w:val="3"/>
            <w:sz w:val="25"/>
            <w:szCs w:val="25"/>
          </w:rPr>
          <w:t>  </w:t>
        </w:r>
        <w:r>
          <w:rPr>
            <w:rFonts w:cs="Courier New" w:hAnsi="Courier New" w:eastAsia="Courier New" w:ascii="Courier New"/>
            <w:color w:val="8E8689"/>
            <w:spacing w:val="0"/>
            <w:w w:val="72"/>
            <w:position w:val="3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8E8689"/>
            <w:spacing w:val="0"/>
            <w:w w:val="72"/>
            <w:position w:val="3"/>
            <w:sz w:val="25"/>
            <w:szCs w:val="25"/>
          </w:rPr>
          <w:t>rl</w:t>
        </w:r>
        <w:r>
          <w:rPr>
            <w:rFonts w:cs="Courier New" w:hAnsi="Courier New" w:eastAsia="Courier New" w:ascii="Courier New"/>
            <w:color w:val="747474"/>
            <w:spacing w:val="0"/>
            <w:w w:val="72"/>
            <w:position w:val="3"/>
            <w:sz w:val="25"/>
            <w:szCs w:val="25"/>
          </w:rPr>
          <w:t>:</w:t>
        </w:r>
        <w:r>
          <w:rPr>
            <w:rFonts w:cs="Courier New" w:hAnsi="Courier New" w:eastAsia="Courier New" w:ascii="Courier New"/>
            <w:color w:val="747474"/>
            <w:spacing w:val="90"/>
            <w:w w:val="72"/>
            <w:position w:val="3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A7A0A0"/>
            <w:spacing w:val="0"/>
            <w:w w:val="60"/>
            <w:position w:val="3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A7A0A0"/>
            <w:spacing w:val="0"/>
            <w:w w:val="80"/>
            <w:position w:val="3"/>
            <w:sz w:val="25"/>
            <w:szCs w:val="25"/>
          </w:rPr>
          <w:t>{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c</w:t>
        </w:r>
        <w:r>
          <w:rPr>
            <w:rFonts w:cs="Courier New" w:hAnsi="Courier New" w:eastAsia="Courier New" w:ascii="Courier New"/>
            <w:color w:val="8E8689"/>
            <w:spacing w:val="0"/>
            <w:w w:val="100"/>
            <w:position w:val="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nt</w:t>
        </w:r>
        <w:r>
          <w:rPr>
            <w:rFonts w:cs="Courier New" w:hAnsi="Courier New" w:eastAsia="Courier New" w:ascii="Courier New"/>
            <w:color w:val="A7A0A0"/>
            <w:spacing w:val="0"/>
            <w:w w:val="90"/>
            <w:position w:val="3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ol</w:t>
        </w:r>
        <w:r>
          <w:rPr>
            <w:rFonts w:cs="Courier New" w:hAnsi="Courier New" w:eastAsia="Courier New" w:ascii="Courier New"/>
            <w:color w:val="A7A0A0"/>
            <w:spacing w:val="0"/>
            <w:w w:val="70"/>
            <w:position w:val="3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3"/>
            <w:sz w:val="25"/>
            <w:szCs w:val="25"/>
          </w:rPr>
          <w:t>er</w:t>
        </w:r>
        <w:r>
          <w:rPr>
            <w:rFonts w:cs="Courier New" w:hAnsi="Courier New" w:eastAsia="Courier New" w:ascii="Courier New"/>
            <w:color w:val="A7A0A0"/>
            <w:spacing w:val="0"/>
            <w:w w:val="80"/>
            <w:position w:val="3"/>
            <w:sz w:val="25"/>
            <w:szCs w:val="25"/>
          </w:rPr>
          <w:t>}/{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3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3"/>
            <w:sz w:val="25"/>
            <w:szCs w:val="25"/>
          </w:rPr>
          <w:t>c</w:t>
        </w:r>
        <w:r>
          <w:rPr>
            <w:rFonts w:cs="Courier New" w:hAnsi="Courier New" w:eastAsia="Courier New" w:ascii="Courier New"/>
            <w:color w:val="8E8689"/>
            <w:spacing w:val="0"/>
            <w:w w:val="100"/>
            <w:position w:val="3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3"/>
            <w:sz w:val="25"/>
            <w:szCs w:val="25"/>
          </w:rPr>
          <w:t>!</w:t>
        </w:r>
        <w:r>
          <w:rPr>
            <w:rFonts w:cs="Courier New" w:hAnsi="Courier New" w:eastAsia="Courier New" w:ascii="Courier New"/>
            <w:color w:val="8E8689"/>
            <w:spacing w:val="0"/>
            <w:w w:val="100"/>
            <w:position w:val="3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3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A7A0A0"/>
            <w:spacing w:val="0"/>
            <w:w w:val="70"/>
            <w:position w:val="3"/>
            <w:sz w:val="25"/>
            <w:szCs w:val="25"/>
          </w:rPr>
          <w:t>}</w:t>
        </w:r>
        <w:r>
          <w:rPr>
            <w:rFonts w:cs="Courier New" w:hAnsi="Courier New" w:eastAsia="Courier New" w:ascii="Courier New"/>
            <w:color w:val="A7A0A0"/>
            <w:spacing w:val="0"/>
            <w:w w:val="90"/>
            <w:position w:val="3"/>
            <w:sz w:val="25"/>
            <w:szCs w:val="25"/>
          </w:rPr>
          <w:t>/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before="2"/>
        <w:ind w:left="551"/>
      </w:pPr>
      <w:hyperlink r:id="rId65">
        <w:r>
          <w:rPr>
            <w:rFonts w:cs="Courier New" w:hAnsi="Courier New" w:eastAsia="Courier New" w:ascii="Courier New"/>
            <w:color w:val="A7A0A0"/>
            <w:w w:val="60"/>
            <w:sz w:val="25"/>
            <w:szCs w:val="25"/>
          </w:rPr>
          <w:t>{</w:t>
        </w:r>
        <w:r>
          <w:rPr>
            <w:rFonts w:cs="Courier New" w:hAnsi="Courier New" w:eastAsia="Courier New" w:ascii="Courier New"/>
            <w:color w:val="8E8689"/>
            <w:w w:val="90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d</w:t>
        </w:r>
        <w:r>
          <w:rPr>
            <w:rFonts w:cs="Courier New" w:hAnsi="Courier New" w:eastAsia="Courier New" w:ascii="Courier New"/>
            <w:color w:val="A7A0A0"/>
            <w:w w:val="80"/>
            <w:sz w:val="25"/>
            <w:szCs w:val="25"/>
          </w:rPr>
          <w:t>}</w:t>
        </w:r>
        <w:r>
          <w:rPr>
            <w:rFonts w:cs="Courier New" w:hAnsi="Courier New" w:eastAsia="Courier New" w:ascii="Courier New"/>
            <w:color w:val="8E8689"/>
            <w:w w:val="80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w w:val="70"/>
            <w:sz w:val="25"/>
            <w:szCs w:val="25"/>
          </w:rPr>
          <w:t>,</w:t>
        </w:r>
      </w:hyperlink>
      <w:r>
        <w:rPr>
          <w:rFonts w:cs="Courier New" w:hAnsi="Courier New" w:eastAsia="Courier New" w:ascii="Courier New"/>
          <w:color w:val="000000"/>
          <w:w w:val="100"/>
          <w:sz w:val="25"/>
          <w:szCs w:val="25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80"/>
        <w:ind w:left="776" w:right="-66"/>
      </w:pPr>
      <w:hyperlink r:id="rId66">
        <w:r>
          <w:rPr>
            <w:rFonts w:cs="Courier New" w:hAnsi="Courier New" w:eastAsia="Courier New" w:ascii="Courier New"/>
            <w:color w:val="8E8689"/>
            <w:spacing w:val="0"/>
            <w:w w:val="82"/>
            <w:position w:val="2"/>
            <w:sz w:val="25"/>
            <w:szCs w:val="25"/>
          </w:rPr>
          <w:t>d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position w:val="2"/>
            <w:sz w:val="25"/>
            <w:szCs w:val="25"/>
          </w:rPr>
          <w:t>f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position w:val="2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position w:val="2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position w:val="2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position w:val="2"/>
            <w:sz w:val="25"/>
            <w:szCs w:val="25"/>
          </w:rPr>
          <w:t>s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position w:val="2"/>
            <w:sz w:val="25"/>
            <w:szCs w:val="25"/>
          </w:rPr>
          <w:t>:</w:t>
        </w:r>
        <w:r>
          <w:rPr>
            <w:rFonts w:cs="Courier New" w:hAnsi="Courier New" w:eastAsia="Courier New" w:ascii="Courier New"/>
            <w:color w:val="8E8689"/>
            <w:spacing w:val="30"/>
            <w:w w:val="82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position w:val="2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position w:val="2"/>
            <w:sz w:val="25"/>
            <w:szCs w:val="25"/>
          </w:rPr>
          <w:t>w</w:t>
        </w:r>
        <w:r>
          <w:rPr>
            <w:rFonts w:cs="Courier New" w:hAnsi="Courier New" w:eastAsia="Courier New" w:ascii="Courier New"/>
            <w:color w:val="8E8689"/>
            <w:spacing w:val="33"/>
            <w:w w:val="82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50"/>
            <w:position w:val="2"/>
            <w:sz w:val="25"/>
            <w:szCs w:val="25"/>
          </w:rPr>
          <w:t>(</w:t>
        </w:r>
        <w:r>
          <w:rPr>
            <w:rFonts w:cs="Courier New" w:hAnsi="Courier New" w:eastAsia="Courier New" w:ascii="Courier New"/>
            <w:color w:val="8E8689"/>
            <w:spacing w:val="0"/>
            <w:w w:val="170"/>
            <w:position w:val="2"/>
            <w:sz w:val="25"/>
            <w:szCs w:val="25"/>
          </w:rPr>
          <w:t>c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ntr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2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7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747474"/>
            <w:spacing w:val="0"/>
            <w:w w:val="170"/>
            <w:position w:val="2"/>
            <w:sz w:val="25"/>
            <w:szCs w:val="25"/>
          </w:rPr>
          <w:t>•</w:t>
        </w:r>
        <w:r>
          <w:rPr>
            <w:rFonts w:cs="Courier New" w:hAnsi="Courier New" w:eastAsia="Courier New" w:ascii="Courier New"/>
            <w:color w:val="747474"/>
            <w:spacing w:val="-15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A7A0A0"/>
            <w:spacing w:val="0"/>
            <w:w w:val="76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H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09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747474"/>
            <w:spacing w:val="0"/>
            <w:w w:val="76"/>
            <w:position w:val="2"/>
            <w:sz w:val="25"/>
            <w:szCs w:val="25"/>
          </w:rPr>
          <w:t>,</w:t>
        </w:r>
        <w:r>
          <w:rPr>
            <w:rFonts w:cs="Courier New" w:hAnsi="Courier New" w:eastAsia="Courier New" w:ascii="Courier New"/>
            <w:color w:val="747474"/>
            <w:spacing w:val="78"/>
            <w:w w:val="76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76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c</w:t>
        </w:r>
        <w:r>
          <w:rPr>
            <w:rFonts w:cs="Courier New" w:hAnsi="Courier New" w:eastAsia="Courier New" w:ascii="Courier New"/>
            <w:color w:val="747474"/>
            <w:spacing w:val="0"/>
            <w:w w:val="76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spacing w:val="0"/>
            <w:w w:val="76"/>
            <w:position w:val="2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spacing w:val="87"/>
            <w:w w:val="76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76"/>
            <w:position w:val="2"/>
            <w:sz w:val="25"/>
            <w:szCs w:val="25"/>
          </w:rPr>
          <w:t>•</w:t>
        </w:r>
        <w:r>
          <w:rPr>
            <w:rFonts w:cs="Courier New" w:hAnsi="Courier New" w:eastAsia="Courier New" w:ascii="Courier New"/>
            <w:color w:val="747474"/>
            <w:spacing w:val="27"/>
            <w:w w:val="76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50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747474"/>
            <w:spacing w:val="0"/>
            <w:w w:val="100"/>
            <w:position w:val="2"/>
            <w:sz w:val="25"/>
            <w:szCs w:val="25"/>
          </w:rPr>
          <w:t>I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536"/>
      </w:pPr>
      <w:hyperlink r:id="rId67">
        <w:r>
          <w:rPr>
            <w:rFonts w:cs="Courier New" w:hAnsi="Courier New" w:eastAsia="Courier New" w:ascii="Courier New"/>
            <w:color w:val="747474"/>
            <w:w w:val="70"/>
            <w:position w:val="2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d</w:t>
        </w:r>
        <w:r>
          <w:rPr>
            <w:rFonts w:cs="Courier New" w:hAnsi="Courier New" w:eastAsia="Courier New" w:ascii="Courier New"/>
            <w:color w:val="8E8689"/>
            <w:w w:val="95"/>
            <w:position w:val="2"/>
            <w:sz w:val="25"/>
            <w:szCs w:val="25"/>
          </w:rPr>
          <w:t>ex</w:t>
        </w:r>
        <w:r>
          <w:rPr>
            <w:rFonts w:cs="Courier New" w:hAnsi="Courier New" w:eastAsia="Courier New" w:ascii="Courier New"/>
            <w:color w:val="8E8689"/>
            <w:w w:val="50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747474"/>
            <w:w w:val="70"/>
            <w:position w:val="2"/>
            <w:sz w:val="25"/>
            <w:szCs w:val="25"/>
          </w:rPr>
          <w:t>,</w:t>
        </w:r>
        <w:r>
          <w:rPr>
            <w:rFonts w:cs="Courier New" w:hAnsi="Courier New" w:eastAsia="Courier New" w:ascii="Courier New"/>
            <w:color w:val="747474"/>
            <w:spacing w:val="15"/>
            <w:w w:val="100"/>
            <w:position w:val="2"/>
            <w:sz w:val="25"/>
            <w:szCs w:val="25"/>
          </w:rPr>
          <w:t> 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97"/>
            <w:position w:val="2"/>
            <w:sz w:val="23"/>
            <w:szCs w:val="23"/>
          </w:rPr>
          <w:t>i</w:t>
        </w:r>
        <w:r>
          <w:rPr>
            <w:rFonts w:cs="Times New Roman" w:hAnsi="Times New Roman" w:eastAsia="Times New Roman" w:ascii="Times New Roman"/>
            <w:color w:val="747474"/>
            <w:spacing w:val="0"/>
            <w:w w:val="109"/>
            <w:position w:val="2"/>
            <w:sz w:val="23"/>
            <w:szCs w:val="23"/>
          </w:rPr>
          <w:t>d</w:t>
        </w:r>
        <w:r>
          <w:rPr>
            <w:rFonts w:cs="Times New Roman" w:hAnsi="Times New Roman" w:eastAsia="Times New Roman" w:ascii="Times New Roman"/>
            <w:color w:val="747474"/>
            <w:spacing w:val="0"/>
            <w:w w:val="418"/>
            <w:position w:val="2"/>
            <w:sz w:val="23"/>
            <w:szCs w:val="23"/>
          </w:rPr>
          <w:t>:</w:t>
        </w:r>
        <w:r>
          <w:rPr>
            <w:rFonts w:cs="Times New Roman" w:hAnsi="Times New Roman" w:eastAsia="Times New Roman" w:ascii="Times New Roman"/>
            <w:color w:val="747474"/>
            <w:spacing w:val="0"/>
            <w:w w:val="100"/>
            <w:position w:val="2"/>
            <w:sz w:val="23"/>
            <w:szCs w:val="23"/>
          </w:rPr>
          <w:t>      </w:t>
        </w:r>
        <w:r>
          <w:rPr>
            <w:rFonts w:cs="Times New Roman" w:hAnsi="Times New Roman" w:eastAsia="Times New Roman" w:ascii="Times New Roman"/>
            <w:color w:val="747474"/>
            <w:spacing w:val="-27"/>
            <w:w w:val="100"/>
            <w:position w:val="2"/>
            <w:sz w:val="23"/>
            <w:szCs w:val="23"/>
          </w:rPr>
          <w:t> </w:t>
        </w:r>
        <w:r>
          <w:rPr>
            <w:rFonts w:cs="Droid Sans Mono Slashed" w:hAnsi="Droid Sans Mono Slashed" w:eastAsia="Droid Sans Mono Slashed" w:ascii="Droid Sans Mono Slashed"/>
            <w:color w:val="9DB2B2"/>
            <w:spacing w:val="0"/>
            <w:w w:val="80"/>
            <w:position w:val="2"/>
            <w:sz w:val="25"/>
            <w:szCs w:val="25"/>
          </w:rPr>
          <w:t>�</w:t>
        </w:r>
        <w:r>
          <w:rPr>
            <w:rFonts w:cs="Courier New" w:hAnsi="Courier New" w:eastAsia="Courier New" w:ascii="Courier New"/>
            <w:color w:val="9DB2B2"/>
            <w:spacing w:val="0"/>
            <w:w w:val="90"/>
            <w:position w:val="2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9DB2B2"/>
            <w:spacing w:val="0"/>
            <w:w w:val="80"/>
            <w:position w:val="2"/>
            <w:sz w:val="25"/>
            <w:szCs w:val="25"/>
          </w:rPr>
          <w:t>lPa</w:t>
        </w:r>
        <w:r>
          <w:rPr>
            <w:rFonts w:cs="Courier New" w:hAnsi="Courier New" w:eastAsia="Courier New" w:ascii="Courier New"/>
            <w:color w:val="9DB2B2"/>
            <w:spacing w:val="0"/>
            <w:w w:val="90"/>
            <w:position w:val="2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9DB2B2"/>
            <w:spacing w:val="0"/>
            <w:w w:val="80"/>
            <w:position w:val="2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9DB2B2"/>
            <w:spacing w:val="0"/>
            <w:w w:val="90"/>
            <w:position w:val="2"/>
            <w:sz w:val="25"/>
            <w:szCs w:val="25"/>
          </w:rPr>
          <w:t>•</w:t>
        </w:r>
        <w:r>
          <w:rPr>
            <w:rFonts w:cs="Courier New" w:hAnsi="Courier New" w:eastAsia="Courier New" w:ascii="Courier New"/>
            <w:color w:val="9DB2B2"/>
            <w:spacing w:val="0"/>
            <w:w w:val="7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9DB2B2"/>
            <w:spacing w:val="0"/>
            <w:w w:val="90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9DB2B2"/>
            <w:spacing w:val="0"/>
            <w:w w:val="8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9DB2B2"/>
            <w:spacing w:val="0"/>
            <w:w w:val="90"/>
            <w:position w:val="2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0"/>
            <w:w w:val="60"/>
            <w:position w:val="2"/>
            <w:sz w:val="25"/>
            <w:szCs w:val="25"/>
          </w:rPr>
          <w:t>.</w:t>
        </w:r>
        <w:r>
          <w:rPr>
            <w:rFonts w:cs="Courier New" w:hAnsi="Courier New" w:eastAsia="Courier New" w:ascii="Courier New"/>
            <w:color w:val="8E8689"/>
            <w:spacing w:val="0"/>
            <w:w w:val="100"/>
            <w:position w:val="2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747474"/>
            <w:spacing w:val="0"/>
            <w:w w:val="90"/>
            <w:position w:val="2"/>
            <w:sz w:val="25"/>
            <w:szCs w:val="25"/>
          </w:rPr>
          <w:t>p</w:t>
        </w:r>
        <w:r>
          <w:rPr>
            <w:rFonts w:cs="Courier New" w:hAnsi="Courier New" w:eastAsia="Courier New" w:ascii="Courier New"/>
            <w:color w:val="747474"/>
            <w:spacing w:val="0"/>
            <w:w w:val="70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747474"/>
            <w:spacing w:val="0"/>
            <w:w w:val="90"/>
            <w:position w:val="2"/>
            <w:sz w:val="25"/>
            <w:szCs w:val="25"/>
          </w:rPr>
          <w:t>i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position w:val="2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position w:val="2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spacing w:val="-15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position w:val="2"/>
            <w:sz w:val="25"/>
            <w:szCs w:val="25"/>
          </w:rPr>
          <w:t>}</w:t>
        </w:r>
        <w:r>
          <w:rPr>
            <w:rFonts w:cs="Courier New" w:hAnsi="Courier New" w:eastAsia="Courier New" w:ascii="Courier New"/>
            <w:color w:val="A7A0A0"/>
            <w:spacing w:val="0"/>
            <w:w w:val="70"/>
            <w:position w:val="2"/>
            <w:sz w:val="25"/>
            <w:szCs w:val="25"/>
          </w:rPr>
          <w:t>)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position w:val="2"/>
            <w:sz w:val="25"/>
            <w:szCs w:val="25"/>
          </w:rPr>
          <w:t>;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536"/>
      </w:pPr>
      <w:hyperlink r:id="rId68">
        <w:r>
          <w:rPr>
            <w:rFonts w:cs="Courier New" w:hAnsi="Courier New" w:eastAsia="Courier New" w:ascii="Courier New"/>
            <w:color w:val="8E8689"/>
            <w:w w:val="70"/>
            <w:position w:val="1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747474"/>
            <w:w w:val="90"/>
            <w:position w:val="1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w w:val="80"/>
            <w:position w:val="1"/>
            <w:sz w:val="25"/>
            <w:szCs w:val="25"/>
          </w:rPr>
          <w:t>ut</w:t>
        </w:r>
        <w:r>
          <w:rPr>
            <w:rFonts w:cs="Courier New" w:hAnsi="Courier New" w:eastAsia="Courier New" w:ascii="Courier New"/>
            <w:color w:val="747474"/>
            <w:w w:val="90"/>
            <w:position w:val="1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70"/>
            <w:position w:val="1"/>
            <w:sz w:val="25"/>
            <w:szCs w:val="25"/>
          </w:rPr>
          <w:t>s.</w:t>
        </w:r>
        <w:r>
          <w:rPr>
            <w:rFonts w:cs="Courier New" w:hAnsi="Courier New" w:eastAsia="Courier New" w:ascii="Courier New"/>
            <w:color w:val="8E8689"/>
            <w:w w:val="110"/>
            <w:position w:val="1"/>
            <w:sz w:val="25"/>
            <w:szCs w:val="25"/>
          </w:rPr>
          <w:t>H</w:t>
        </w:r>
        <w:r>
          <w:rPr>
            <w:rFonts w:cs="Courier New" w:hAnsi="Courier New" w:eastAsia="Courier New" w:ascii="Courier New"/>
            <w:color w:val="747474"/>
            <w:w w:val="80"/>
            <w:position w:val="1"/>
            <w:sz w:val="25"/>
            <w:szCs w:val="25"/>
          </w:rPr>
          <w:t>ap</w:t>
        </w:r>
        <w:r>
          <w:rPr>
            <w:rFonts w:cs="Courier New" w:hAnsi="Courier New" w:eastAsia="Courier New" w:ascii="Courier New"/>
            <w:color w:val="8E8689"/>
            <w:w w:val="83"/>
            <w:position w:val="1"/>
            <w:sz w:val="25"/>
            <w:szCs w:val="25"/>
          </w:rPr>
          <w:t>Htt</w:t>
        </w:r>
        <w:r>
          <w:rPr>
            <w:rFonts w:cs="Courier New" w:hAnsi="Courier New" w:eastAsia="Courier New" w:ascii="Courier New"/>
            <w:color w:val="8E8689"/>
            <w:w w:val="90"/>
            <w:position w:val="1"/>
            <w:sz w:val="25"/>
            <w:szCs w:val="25"/>
          </w:rPr>
          <w:t>p</w:t>
        </w:r>
        <w:r>
          <w:rPr>
            <w:rFonts w:cs="Courier New" w:hAnsi="Courier New" w:eastAsia="Courier New" w:ascii="Courier New"/>
            <w:color w:val="747474"/>
            <w:w w:val="80"/>
            <w:position w:val="1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w w:val="80"/>
            <w:position w:val="1"/>
            <w:sz w:val="25"/>
            <w:szCs w:val="25"/>
          </w:rPr>
          <w:t>o</w:t>
        </w:r>
        <w:r>
          <w:rPr>
            <w:rFonts w:cs="Courier New" w:hAnsi="Courier New" w:eastAsia="Courier New" w:ascii="Courier New"/>
            <w:color w:val="8E8689"/>
            <w:w w:val="90"/>
            <w:position w:val="1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747474"/>
            <w:w w:val="80"/>
            <w:position w:val="1"/>
            <w:sz w:val="25"/>
            <w:szCs w:val="25"/>
          </w:rPr>
          <w:t>te</w:t>
        </w:r>
        <w:r>
          <w:rPr>
            <w:rFonts w:cs="Courier New" w:hAnsi="Courier New" w:eastAsia="Courier New" w:ascii="Courier New"/>
            <w:color w:val="A7A0A0"/>
            <w:w w:val="70"/>
            <w:position w:val="1"/>
            <w:sz w:val="25"/>
            <w:szCs w:val="25"/>
          </w:rPr>
          <w:t>{</w:t>
        </w:r>
      </w:hyperlink>
      <w:r>
        <w:rPr>
          <w:rFonts w:cs="Courier New" w:hAnsi="Courier New" w:eastAsia="Courier New" w:ascii="Courier New"/>
          <w:color w:val="000000"/>
          <w:w w:val="100"/>
          <w:position w:val="0"/>
          <w:sz w:val="25"/>
          <w:szCs w:val="25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220"/>
        <w:ind w:left="791"/>
      </w:pPr>
      <w:hyperlink r:id="rId69">
        <w:r>
          <w:rPr>
            <w:rFonts w:cs="Times New Roman" w:hAnsi="Times New Roman" w:eastAsia="Times New Roman" w:ascii="Times New Roman"/>
            <w:b/>
            <w:color w:val="8E8689"/>
            <w:w w:val="93"/>
            <w:position w:val="1"/>
            <w:sz w:val="23"/>
            <w:szCs w:val="23"/>
          </w:rPr>
          <w:t>n</w:t>
        </w:r>
        <w:r>
          <w:rPr>
            <w:rFonts w:cs="Times New Roman" w:hAnsi="Times New Roman" w:eastAsia="Times New Roman" w:ascii="Times New Roman"/>
            <w:b/>
            <w:color w:val="747474"/>
            <w:w w:val="91"/>
            <w:position w:val="1"/>
            <w:sz w:val="23"/>
            <w:szCs w:val="23"/>
          </w:rPr>
          <w:t>a</w:t>
        </w:r>
        <w:r>
          <w:rPr>
            <w:rFonts w:cs="Times New Roman" w:hAnsi="Times New Roman" w:eastAsia="Times New Roman" w:ascii="Times New Roman"/>
            <w:b/>
            <w:color w:val="747474"/>
            <w:w w:val="70"/>
            <w:position w:val="1"/>
            <w:sz w:val="23"/>
            <w:szCs w:val="23"/>
          </w:rPr>
          <w:t>m</w:t>
        </w:r>
        <w:r>
          <w:rPr>
            <w:rFonts w:cs="Malgun Gothic" w:hAnsi="Malgun Gothic" w:eastAsia="Malgun Gothic" w:ascii="Malgun Gothic"/>
            <w:color w:val="747474"/>
            <w:w w:val="52"/>
            <w:position w:val="1"/>
            <w:sz w:val="23"/>
            <w:szCs w:val="23"/>
          </w:rPr>
          <w:t>�</w:t>
        </w:r>
        <w:r>
          <w:rPr>
            <w:rFonts w:cs="Times New Roman" w:hAnsi="Times New Roman" w:eastAsia="Times New Roman" w:ascii="Times New Roman"/>
            <w:b/>
            <w:color w:val="8E8689"/>
            <w:w w:val="117"/>
            <w:position w:val="1"/>
            <w:sz w:val="23"/>
            <w:szCs w:val="23"/>
          </w:rPr>
          <w:t>:</w:t>
        </w:r>
        <w:r>
          <w:rPr>
            <w:rFonts w:cs="Times New Roman" w:hAnsi="Times New Roman" w:eastAsia="Times New Roman" w:ascii="Times New Roman"/>
            <w:b/>
            <w:color w:val="8E8689"/>
            <w:w w:val="100"/>
            <w:position w:val="1"/>
            <w:sz w:val="23"/>
            <w:szCs w:val="23"/>
          </w:rPr>
          <w:t>  </w:t>
        </w:r>
        <w:r>
          <w:rPr>
            <w:rFonts w:cs="Times New Roman" w:hAnsi="Times New Roman" w:eastAsia="Times New Roman" w:ascii="Times New Roman"/>
            <w:b/>
            <w:color w:val="8E8689"/>
            <w:spacing w:val="8"/>
            <w:w w:val="100"/>
            <w:position w:val="1"/>
            <w:sz w:val="23"/>
            <w:szCs w:val="23"/>
          </w:rPr>
          <w:t> </w:t>
        </w:r>
        <w:r>
          <w:rPr>
            <w:rFonts w:cs="Times New Roman" w:hAnsi="Times New Roman" w:eastAsia="Times New Roman" w:ascii="Times New Roman"/>
            <w:b/>
            <w:color w:val="8E8689"/>
            <w:spacing w:val="0"/>
            <w:w w:val="55"/>
            <w:position w:val="1"/>
            <w:sz w:val="23"/>
            <w:szCs w:val="23"/>
          </w:rPr>
          <w:t>••</w:t>
        </w:r>
        <w:r>
          <w:rPr>
            <w:rFonts w:cs="Times New Roman" w:hAnsi="Times New Roman" w:eastAsia="Times New Roman" w:ascii="Times New Roman"/>
            <w:b/>
            <w:color w:val="8E8689"/>
            <w:spacing w:val="0"/>
            <w:w w:val="132"/>
            <w:position w:val="1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b/>
            <w:color w:val="8E8689"/>
            <w:spacing w:val="0"/>
            <w:w w:val="104"/>
            <w:position w:val="1"/>
            <w:sz w:val="23"/>
            <w:szCs w:val="23"/>
          </w:rPr>
          <w:t>a</w:t>
        </w:r>
        <w:r>
          <w:rPr>
            <w:rFonts w:cs="Malgun Gothic" w:hAnsi="Malgun Gothic" w:eastAsia="Malgun Gothic" w:ascii="Malgun Gothic"/>
            <w:color w:val="747474"/>
            <w:spacing w:val="0"/>
            <w:w w:val="110"/>
            <w:position w:val="1"/>
            <w:sz w:val="23"/>
            <w:szCs w:val="23"/>
          </w:rPr>
          <w:t>�</w:t>
        </w:r>
        <w:r>
          <w:rPr>
            <w:rFonts w:cs="Times New Roman" w:hAnsi="Times New Roman" w:eastAsia="Times New Roman" w:ascii="Times New Roman"/>
            <w:b/>
            <w:color w:val="8E8689"/>
            <w:spacing w:val="0"/>
            <w:w w:val="235"/>
            <w:position w:val="1"/>
            <w:sz w:val="23"/>
            <w:szCs w:val="23"/>
          </w:rPr>
          <w:t>l</w:t>
        </w:r>
        <w:r>
          <w:rPr>
            <w:rFonts w:cs="Times New Roman" w:hAnsi="Times New Roman" w:eastAsia="Times New Roman" w:ascii="Times New Roman"/>
            <w:b/>
            <w:color w:val="8E8689"/>
            <w:spacing w:val="0"/>
            <w:w w:val="100"/>
            <w:position w:val="1"/>
            <w:sz w:val="23"/>
            <w:szCs w:val="23"/>
          </w:rPr>
          <w:t>s</w:t>
        </w:r>
        <w:r>
          <w:rPr>
            <w:rFonts w:cs="Times New Roman" w:hAnsi="Times New Roman" w:eastAsia="Times New Roman" w:ascii="Times New Roman"/>
            <w:b/>
            <w:color w:val="A7A0A0"/>
            <w:spacing w:val="0"/>
            <w:w w:val="98"/>
            <w:position w:val="1"/>
            <w:sz w:val="23"/>
            <w:szCs w:val="23"/>
          </w:rPr>
          <w:t>!</w:t>
        </w:r>
        <w:r>
          <w:rPr>
            <w:rFonts w:cs="Times New Roman" w:hAnsi="Times New Roman" w:eastAsia="Times New Roman" w:ascii="Times New Roman"/>
            <w:b/>
            <w:color w:val="8E8689"/>
            <w:spacing w:val="0"/>
            <w:w w:val="35"/>
            <w:position w:val="1"/>
            <w:sz w:val="23"/>
            <w:szCs w:val="23"/>
          </w:rPr>
          <w:t>"</w:t>
        </w:r>
        <w:r>
          <w:rPr>
            <w:rFonts w:cs="Times New Roman" w:hAnsi="Times New Roman" w:eastAsia="Times New Roman" w:ascii="Times New Roman"/>
            <w:b/>
            <w:color w:val="747474"/>
            <w:spacing w:val="0"/>
            <w:w w:val="208"/>
            <w:position w:val="1"/>
            <w:sz w:val="23"/>
            <w:szCs w:val="23"/>
          </w:rPr>
          <w:t>,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15"/>
        <w:ind w:left="791"/>
      </w:pPr>
      <w:hyperlink r:id="rId70">
        <w:r>
          <w:rPr>
            <w:rFonts w:cs="Times New Roman" w:hAnsi="Times New Roman" w:eastAsia="Times New Roman" w:ascii="Times New Roman"/>
            <w:color w:val="8E8689"/>
            <w:w w:val="125"/>
            <w:sz w:val="23"/>
            <w:szCs w:val="23"/>
          </w:rPr>
          <w:t>ro</w:t>
        </w:r>
        <w:r>
          <w:rPr>
            <w:rFonts w:cs="Times New Roman" w:hAnsi="Times New Roman" w:eastAsia="Times New Roman" w:ascii="Times New Roman"/>
            <w:color w:val="8E8689"/>
            <w:w w:val="104"/>
            <w:sz w:val="23"/>
            <w:szCs w:val="23"/>
          </w:rPr>
          <w:t>u</w:t>
        </w:r>
        <w:r>
          <w:rPr>
            <w:rFonts w:cs="Times New Roman" w:hAnsi="Times New Roman" w:eastAsia="Times New Roman" w:ascii="Times New Roman"/>
            <w:color w:val="747474"/>
            <w:w w:val="188"/>
            <w:sz w:val="23"/>
            <w:szCs w:val="23"/>
          </w:rPr>
          <w:t>t</w:t>
        </w:r>
        <w:r>
          <w:rPr>
            <w:rFonts w:cs="Times New Roman" w:hAnsi="Times New Roman" w:eastAsia="Times New Roman" w:ascii="Times New Roman"/>
            <w:color w:val="747474"/>
            <w:w w:val="132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8E8689"/>
            <w:w w:val="85"/>
            <w:sz w:val="23"/>
            <w:szCs w:val="23"/>
          </w:rPr>
          <w:t>T</w:t>
        </w:r>
        <w:r>
          <w:rPr>
            <w:rFonts w:cs="Times New Roman" w:hAnsi="Times New Roman" w:eastAsia="Times New Roman" w:ascii="Times New Roman"/>
            <w:color w:val="747474"/>
            <w:w w:val="117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8E8689"/>
            <w:w w:val="75"/>
            <w:sz w:val="23"/>
            <w:szCs w:val="23"/>
          </w:rPr>
          <w:t>m</w:t>
        </w:r>
        <w:r>
          <w:rPr>
            <w:rFonts w:cs="Times New Roman" w:hAnsi="Times New Roman" w:eastAsia="Times New Roman" w:ascii="Times New Roman"/>
            <w:color w:val="8E8689"/>
            <w:w w:val="104"/>
            <w:sz w:val="23"/>
            <w:szCs w:val="23"/>
          </w:rPr>
          <w:t>p</w:t>
        </w:r>
        <w:r>
          <w:rPr>
            <w:rFonts w:cs="Times New Roman" w:hAnsi="Times New Roman" w:eastAsia="Times New Roman" w:ascii="Times New Roman"/>
            <w:color w:val="747474"/>
            <w:w w:val="188"/>
            <w:sz w:val="23"/>
            <w:szCs w:val="23"/>
          </w:rPr>
          <w:t>l</w:t>
        </w:r>
        <w:r>
          <w:rPr>
            <w:rFonts w:cs="Times New Roman" w:hAnsi="Times New Roman" w:eastAsia="Times New Roman" w:ascii="Times New Roman"/>
            <w:color w:val="747474"/>
            <w:w w:val="117"/>
            <w:sz w:val="23"/>
            <w:szCs w:val="23"/>
          </w:rPr>
          <w:t>a</w:t>
        </w:r>
        <w:r>
          <w:rPr>
            <w:rFonts w:cs="Times New Roman" w:hAnsi="Times New Roman" w:eastAsia="Times New Roman" w:ascii="Times New Roman"/>
            <w:color w:val="8E8689"/>
            <w:w w:val="212"/>
            <w:sz w:val="23"/>
            <w:szCs w:val="23"/>
          </w:rPr>
          <w:t>t</w:t>
        </w:r>
        <w:r>
          <w:rPr>
            <w:rFonts w:cs="Times New Roman" w:hAnsi="Times New Roman" w:eastAsia="Times New Roman" w:ascii="Times New Roman"/>
            <w:color w:val="747474"/>
            <w:w w:val="117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8E8689"/>
            <w:w w:val="141"/>
            <w:sz w:val="23"/>
            <w:szCs w:val="23"/>
          </w:rPr>
          <w:t>:</w:t>
        </w:r>
        <w:r>
          <w:rPr>
            <w:rFonts w:cs="Times New Roman" w:hAnsi="Times New Roman" w:eastAsia="Times New Roman" w:ascii="Times New Roman"/>
            <w:color w:val="8E8689"/>
            <w:w w:val="100"/>
            <w:sz w:val="23"/>
            <w:szCs w:val="23"/>
          </w:rPr>
          <w:t>  </w:t>
        </w:r>
        <w:r>
          <w:rPr>
            <w:rFonts w:cs="Times New Roman" w:hAnsi="Times New Roman" w:eastAsia="Times New Roman" w:ascii="Times New Roman"/>
            <w:color w:val="8E8689"/>
            <w:spacing w:val="8"/>
            <w:w w:val="100"/>
            <w:sz w:val="23"/>
            <w:szCs w:val="23"/>
          </w:rPr>
          <w:t> </w:t>
        </w:r>
        <w:r>
          <w:rPr>
            <w:rFonts w:cs="Times New Roman" w:hAnsi="Times New Roman" w:eastAsia="Times New Roman" w:ascii="Times New Roman"/>
            <w:color w:val="8E8689"/>
            <w:spacing w:val="0"/>
            <w:w w:val="95"/>
            <w:sz w:val="23"/>
            <w:szCs w:val="23"/>
          </w:rPr>
          <w:t>"</w:t>
        </w:r>
        <w:r>
          <w:rPr>
            <w:rFonts w:cs="Times New Roman" w:hAnsi="Times New Roman" w:eastAsia="Times New Roman" w:ascii="Times New Roman"/>
            <w:color w:val="8E8689"/>
            <w:spacing w:val="0"/>
            <w:w w:val="88"/>
            <w:sz w:val="23"/>
            <w:szCs w:val="23"/>
          </w:rPr>
          <w:t>B</w:t>
        </w:r>
        <w:r>
          <w:rPr>
            <w:rFonts w:cs="Times New Roman" w:hAnsi="Times New Roman" w:eastAsia="Times New Roman" w:ascii="Times New Roman"/>
            <w:color w:val="8E8689"/>
            <w:spacing w:val="0"/>
            <w:w w:val="94"/>
            <w:sz w:val="23"/>
            <w:szCs w:val="23"/>
          </w:rPr>
          <w:t>;i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17"/>
            <w:sz w:val="23"/>
            <w:szCs w:val="23"/>
          </w:rPr>
          <w:t>ge</w:t>
        </w:r>
        <w:r>
          <w:rPr>
            <w:rFonts w:cs="Times New Roman" w:hAnsi="Times New Roman" w:eastAsia="Times New Roman" w:ascii="Times New Roman"/>
            <w:color w:val="8E8689"/>
            <w:spacing w:val="0"/>
            <w:w w:val="212"/>
            <w:sz w:val="23"/>
            <w:szCs w:val="23"/>
          </w:rPr>
          <w:t>l</w:t>
        </w:r>
        <w:r>
          <w:rPr>
            <w:rFonts w:cs="Times New Roman" w:hAnsi="Times New Roman" w:eastAsia="Times New Roman" w:ascii="Times New Roman"/>
            <w:color w:val="A7A0A0"/>
            <w:spacing w:val="0"/>
            <w:w w:val="164"/>
            <w:sz w:val="23"/>
            <w:szCs w:val="23"/>
          </w:rPr>
          <w:t>/</w:t>
        </w:r>
        <w:r>
          <w:rPr>
            <w:rFonts w:cs="Times New Roman" w:hAnsi="Times New Roman" w:eastAsia="Times New Roman" w:ascii="Times New Roman"/>
            <w:color w:val="8E8689"/>
            <w:spacing w:val="0"/>
            <w:w w:val="81"/>
            <w:sz w:val="23"/>
            <w:szCs w:val="23"/>
          </w:rPr>
          <w:t>G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32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88"/>
            <w:sz w:val="23"/>
            <w:szCs w:val="23"/>
          </w:rPr>
          <w:t>t</w:t>
        </w:r>
        <w:r>
          <w:rPr>
            <w:rFonts w:cs="Times New Roman" w:hAnsi="Times New Roman" w:eastAsia="Times New Roman" w:ascii="Times New Roman"/>
            <w:color w:val="8E8689"/>
            <w:spacing w:val="0"/>
            <w:w w:val="78"/>
            <w:sz w:val="23"/>
            <w:szCs w:val="23"/>
          </w:rPr>
          <w:t>B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17"/>
            <w:sz w:val="23"/>
            <w:szCs w:val="23"/>
          </w:rPr>
          <w:t>ag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32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64"/>
            <w:sz w:val="23"/>
            <w:szCs w:val="23"/>
          </w:rPr>
          <w:t>l</w:t>
        </w:r>
        <w:r>
          <w:rPr>
            <w:rFonts w:cs="Times New Roman" w:hAnsi="Times New Roman" w:eastAsia="Times New Roman" w:ascii="Times New Roman"/>
            <w:color w:val="A7A0A0"/>
            <w:spacing w:val="0"/>
            <w:w w:val="188"/>
            <w:sz w:val="23"/>
            <w:szCs w:val="23"/>
          </w:rPr>
          <w:t>/</w:t>
        </w:r>
        <w:r>
          <w:rPr>
            <w:rFonts w:cs="Times New Roman" w:hAnsi="Times New Roman" w:eastAsia="Times New Roman" w:ascii="Times New Roman"/>
            <w:color w:val="A7A0A0"/>
            <w:spacing w:val="-27"/>
            <w:w w:val="100"/>
            <w:sz w:val="23"/>
            <w:szCs w:val="23"/>
          </w:rPr>
          <w:t> </w:t>
        </w:r>
        <w:r>
          <w:rPr>
            <w:rFonts w:cs="Times New Roman" w:hAnsi="Times New Roman" w:eastAsia="Times New Roman" w:ascii="Times New Roman"/>
            <w:color w:val="A7A0A0"/>
            <w:spacing w:val="0"/>
            <w:w w:val="81"/>
            <w:sz w:val="23"/>
            <w:szCs w:val="23"/>
          </w:rPr>
          <w:t>{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30"/>
            <w:sz w:val="23"/>
            <w:szCs w:val="23"/>
          </w:rPr>
          <w:t>b</w:t>
        </w:r>
        <w:r>
          <w:rPr>
            <w:rFonts w:cs="Times New Roman" w:hAnsi="Times New Roman" w:eastAsia="Times New Roman" w:ascii="Times New Roman"/>
            <w:color w:val="8E8689"/>
            <w:spacing w:val="0"/>
            <w:w w:val="82"/>
            <w:sz w:val="23"/>
            <w:szCs w:val="23"/>
          </w:rPr>
          <w:t>il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17"/>
            <w:sz w:val="23"/>
            <w:szCs w:val="23"/>
          </w:rPr>
          <w:t>g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32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88"/>
            <w:sz w:val="23"/>
            <w:szCs w:val="23"/>
          </w:rPr>
          <w:t>l</w:t>
        </w:r>
        <w:r>
          <w:rPr>
            <w:rFonts w:cs="Times New Roman" w:hAnsi="Times New Roman" w:eastAsia="Times New Roman" w:ascii="Times New Roman"/>
            <w:color w:val="8E8689"/>
            <w:spacing w:val="0"/>
            <w:w w:val="72"/>
            <w:sz w:val="23"/>
            <w:szCs w:val="23"/>
          </w:rPr>
          <w:t>N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04"/>
            <w:sz w:val="23"/>
            <w:szCs w:val="23"/>
          </w:rPr>
          <w:t>o</w:t>
        </w:r>
        <w:r>
          <w:rPr>
            <w:rFonts w:cs="Times New Roman" w:hAnsi="Times New Roman" w:eastAsia="Times New Roman" w:ascii="Times New Roman"/>
            <w:color w:val="8E8689"/>
            <w:spacing w:val="0"/>
            <w:w w:val="75"/>
            <w:sz w:val="23"/>
            <w:szCs w:val="23"/>
          </w:rPr>
          <w:t>m</w:t>
        </w:r>
        <w:r>
          <w:rPr>
            <w:rFonts w:cs="Times New Roman" w:hAnsi="Times New Roman" w:eastAsia="Times New Roman" w:ascii="Times New Roman"/>
            <w:color w:val="8E8689"/>
            <w:spacing w:val="15"/>
            <w:w w:val="117"/>
            <w:sz w:val="23"/>
            <w:szCs w:val="23"/>
          </w:rPr>
          <w:t>e</w:t>
        </w:r>
        <w:r>
          <w:rPr>
            <w:rFonts w:cs="Times New Roman" w:hAnsi="Times New Roman" w:eastAsia="Times New Roman" w:ascii="Times New Roman"/>
            <w:color w:val="A7A0A0"/>
            <w:spacing w:val="0"/>
            <w:w w:val="95"/>
            <w:sz w:val="23"/>
            <w:szCs w:val="23"/>
          </w:rPr>
          <w:t>}</w:t>
        </w:r>
        <w:r>
          <w:rPr>
            <w:rFonts w:cs="Times New Roman" w:hAnsi="Times New Roman" w:eastAsia="Times New Roman" w:ascii="Times New Roman"/>
            <w:color w:val="8E8689"/>
            <w:spacing w:val="0"/>
            <w:w w:val="111"/>
            <w:sz w:val="23"/>
            <w:szCs w:val="23"/>
          </w:rPr>
          <w:t>"</w:t>
        </w:r>
        <w:r>
          <w:rPr>
            <w:rFonts w:cs="Times New Roman" w:hAnsi="Times New Roman" w:eastAsia="Times New Roman" w:ascii="Times New Roman"/>
            <w:color w:val="8E8689"/>
            <w:spacing w:val="0"/>
            <w:w w:val="208"/>
            <w:sz w:val="23"/>
            <w:szCs w:val="23"/>
          </w:rPr>
          <w:t>,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ind w:left="776" w:right="-43"/>
      </w:pPr>
      <w:hyperlink r:id="rId71"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d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5"/>
            <w:szCs w:val="25"/>
          </w:rPr>
          <w:t>efa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u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s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:</w:t>
        </w:r>
        <w:r>
          <w:rPr>
            <w:rFonts w:cs="Courier New" w:hAnsi="Courier New" w:eastAsia="Courier New" w:ascii="Courier New"/>
            <w:color w:val="8E8689"/>
            <w:spacing w:val="30"/>
            <w:w w:val="8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82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8E8689"/>
            <w:spacing w:val="0"/>
            <w:w w:val="82"/>
            <w:sz w:val="25"/>
            <w:szCs w:val="25"/>
          </w:rPr>
          <w:t>ew</w:t>
        </w:r>
        <w:r>
          <w:rPr>
            <w:rFonts w:cs="Courier New" w:hAnsi="Courier New" w:eastAsia="Courier New" w:ascii="Courier New"/>
            <w:color w:val="8E8689"/>
            <w:spacing w:val="18"/>
            <w:w w:val="8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60"/>
            <w:sz w:val="25"/>
            <w:szCs w:val="25"/>
          </w:rPr>
          <w:t>{</w:t>
        </w:r>
        <w:r>
          <w:rPr>
            <w:rFonts w:cs="Courier New" w:hAnsi="Courier New" w:eastAsia="Courier New" w:ascii="Courier New"/>
            <w:color w:val="8E8689"/>
            <w:spacing w:val="0"/>
            <w:w w:val="160"/>
            <w:sz w:val="25"/>
            <w:szCs w:val="25"/>
          </w:rPr>
          <w:t>c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sz w:val="25"/>
            <w:szCs w:val="25"/>
          </w:rPr>
          <w:t>on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5"/>
            <w:sz w:val="25"/>
            <w:szCs w:val="25"/>
          </w:rPr>
          <w:t>ro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747474"/>
            <w:spacing w:val="0"/>
            <w:w w:val="8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sz w:val="25"/>
            <w:szCs w:val="25"/>
          </w:rPr>
          <w:t>r</w:t>
        </w:r>
        <w:r>
          <w:rPr>
            <w:rFonts w:cs="Courier New" w:hAnsi="Courier New" w:eastAsia="Courier New" w:ascii="Courier New"/>
            <w:color w:val="8E8689"/>
            <w:spacing w:val="0"/>
            <w:w w:val="170"/>
            <w:sz w:val="25"/>
            <w:szCs w:val="25"/>
          </w:rPr>
          <w:t>•</w:t>
        </w:r>
        <w:r>
          <w:rPr>
            <w:rFonts w:cs="Courier New" w:hAnsi="Courier New" w:eastAsia="Courier New" w:ascii="Courier New"/>
            <w:color w:val="8E8689"/>
            <w:spacing w:val="-15"/>
            <w:w w:val="100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8E8689"/>
            <w:spacing w:val="0"/>
            <w:w w:val="60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spacing w:val="0"/>
            <w:w w:val="100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sz w:val="25"/>
            <w:szCs w:val="25"/>
          </w:rPr>
          <w:t>g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sz w:val="25"/>
            <w:szCs w:val="25"/>
          </w:rPr>
          <w:t>l"</w:t>
        </w:r>
        <w:r>
          <w:rPr>
            <w:rFonts w:cs="Courier New" w:hAnsi="Courier New" w:eastAsia="Courier New" w:ascii="Courier New"/>
            <w:color w:val="8E8689"/>
            <w:spacing w:val="0"/>
            <w:w w:val="70"/>
            <w:sz w:val="25"/>
            <w:szCs w:val="25"/>
          </w:rPr>
          <w:t>,</w:t>
        </w:r>
        <w:r>
          <w:rPr>
            <w:rFonts w:cs="Courier New" w:hAnsi="Courier New" w:eastAsia="Courier New" w:ascii="Courier New"/>
            <w:color w:val="8E8689"/>
            <w:spacing w:val="30"/>
            <w:w w:val="100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747474"/>
            <w:spacing w:val="0"/>
            <w:w w:val="70"/>
            <w:sz w:val="25"/>
            <w:szCs w:val="25"/>
          </w:rPr>
          <w:t>a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sz w:val="25"/>
            <w:szCs w:val="25"/>
          </w:rPr>
          <w:t>c</w:t>
        </w:r>
        <w:r>
          <w:rPr>
            <w:rFonts w:cs="Courier New" w:hAnsi="Courier New" w:eastAsia="Courier New" w:ascii="Courier New"/>
            <w:color w:val="8E8689"/>
            <w:spacing w:val="0"/>
            <w:w w:val="90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spacing w:val="0"/>
            <w:w w:val="80"/>
            <w:sz w:val="25"/>
            <w:szCs w:val="25"/>
          </w:rPr>
          <w:t>io</w:t>
        </w:r>
        <w:r>
          <w:rPr>
            <w:rFonts w:cs="Courier New" w:hAnsi="Courier New" w:eastAsia="Courier New" w:ascii="Courier New"/>
            <w:color w:val="747474"/>
            <w:spacing w:val="0"/>
            <w:w w:val="90"/>
            <w:sz w:val="25"/>
            <w:szCs w:val="25"/>
          </w:rPr>
          <w:t>n</w:t>
        </w:r>
        <w:r>
          <w:rPr>
            <w:rFonts w:cs="Courier New" w:hAnsi="Courier New" w:eastAsia="Courier New" w:ascii="Courier New"/>
            <w:color w:val="747474"/>
            <w:spacing w:val="0"/>
            <w:w w:val="160"/>
            <w:sz w:val="25"/>
            <w:szCs w:val="25"/>
          </w:rPr>
          <w:t>•</w:t>
        </w:r>
        <w:r>
          <w:rPr>
            <w:rFonts w:cs="Courier New" w:hAnsi="Courier New" w:eastAsia="Courier New" w:ascii="Courier New"/>
            <w:color w:val="A7A0A0"/>
            <w:spacing w:val="0"/>
            <w:w w:val="160"/>
            <w:sz w:val="25"/>
            <w:szCs w:val="25"/>
          </w:rPr>
          <w:t>•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left"/>
        <w:spacing w:lineRule="exact" w:line="260"/>
        <w:ind w:left="536"/>
      </w:pPr>
      <w:hyperlink r:id="rId72"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6</w:t>
        </w:r>
        <w:r>
          <w:rPr>
            <w:rFonts w:cs="Courier New" w:hAnsi="Courier New" w:eastAsia="Courier New" w:ascii="Courier New"/>
            <w:color w:val="747474"/>
            <w:w w:val="80"/>
            <w:position w:val="2"/>
            <w:sz w:val="25"/>
            <w:szCs w:val="25"/>
          </w:rPr>
          <w:t>e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t</w:t>
        </w:r>
        <w:r>
          <w:rPr>
            <w:rFonts w:cs="Courier New" w:hAnsi="Courier New" w:eastAsia="Courier New" w:ascii="Courier New"/>
            <w:color w:val="8E8689"/>
            <w:w w:val="80"/>
            <w:position w:val="2"/>
            <w:sz w:val="25"/>
            <w:szCs w:val="25"/>
          </w:rPr>
          <w:t>B</w:t>
        </w:r>
        <w:r>
          <w:rPr>
            <w:rFonts w:cs="Courier New" w:hAnsi="Courier New" w:eastAsia="Courier New" w:ascii="Courier New"/>
            <w:color w:val="747474"/>
            <w:w w:val="40"/>
            <w:position w:val="2"/>
            <w:sz w:val="25"/>
            <w:szCs w:val="25"/>
          </w:rPr>
          <w:t>11</w:t>
        </w:r>
        <w:r>
          <w:rPr>
            <w:rFonts w:cs="Courier New" w:hAnsi="Courier New" w:eastAsia="Courier New" w:ascii="Courier New"/>
            <w:color w:val="747474"/>
            <w:w w:val="80"/>
            <w:position w:val="2"/>
            <w:sz w:val="25"/>
            <w:szCs w:val="25"/>
          </w:rPr>
          <w:t>ge</w:t>
        </w:r>
        <w:r>
          <w:rPr>
            <w:rFonts w:cs="Courier New" w:hAnsi="Courier New" w:eastAsia="Courier New" w:ascii="Courier New"/>
            <w:color w:val="8E8689"/>
            <w:w w:val="90"/>
            <w:position w:val="2"/>
            <w:sz w:val="25"/>
            <w:szCs w:val="25"/>
          </w:rPr>
          <w:t>l</w:t>
        </w:r>
        <w:r>
          <w:rPr>
            <w:rFonts w:cs="Courier New" w:hAnsi="Courier New" w:eastAsia="Courier New" w:ascii="Courier New"/>
            <w:color w:val="8E8689"/>
            <w:w w:val="70"/>
            <w:position w:val="2"/>
            <w:sz w:val="25"/>
            <w:szCs w:val="25"/>
          </w:rPr>
          <w:t>"</w:t>
        </w:r>
        <w:r>
          <w:rPr>
            <w:rFonts w:cs="Courier New" w:hAnsi="Courier New" w:eastAsia="Courier New" w:ascii="Courier New"/>
            <w:color w:val="8E8689"/>
            <w:spacing w:val="15"/>
            <w:w w:val="100"/>
            <w:position w:val="2"/>
            <w:sz w:val="25"/>
            <w:szCs w:val="25"/>
          </w:rPr>
          <w:t> </w:t>
        </w:r>
        <w:r>
          <w:rPr>
            <w:rFonts w:cs="Courier New" w:hAnsi="Courier New" w:eastAsia="Courier New" w:ascii="Courier New"/>
            <w:color w:val="A7A0A0"/>
            <w:spacing w:val="0"/>
            <w:w w:val="70"/>
            <w:position w:val="2"/>
            <w:sz w:val="25"/>
            <w:szCs w:val="25"/>
          </w:rPr>
          <w:t>})</w:t>
        </w:r>
        <w:r>
          <w:rPr>
            <w:rFonts w:cs="Courier New" w:hAnsi="Courier New" w:eastAsia="Courier New" w:ascii="Courier New"/>
            <w:color w:val="747474"/>
            <w:spacing w:val="0"/>
            <w:w w:val="70"/>
            <w:position w:val="2"/>
            <w:sz w:val="25"/>
            <w:szCs w:val="25"/>
          </w:rPr>
          <w:t>;</w:t>
        </w:r>
      </w:hyperlink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5"/>
          <w:szCs w:val="25"/>
        </w:rPr>
      </w:r>
    </w:p>
    <w:p>
      <w:pPr>
        <w:rPr>
          <w:rFonts w:cs="Arial" w:hAnsi="Arial" w:eastAsia="Arial" w:ascii="Arial"/>
          <w:sz w:val="25"/>
          <w:szCs w:val="25"/>
        </w:rPr>
        <w:jc w:val="left"/>
        <w:spacing w:before="53"/>
        <w:sectPr>
          <w:type w:val="continuous"/>
          <w:pgSz w:w="11920" w:h="16840"/>
          <w:pgMar w:top="620" w:bottom="280" w:left="740" w:right="780"/>
          <w:cols w:num="2" w:equalWidth="off">
            <w:col w:w="6767" w:space="975"/>
            <w:col w:w="2658"/>
          </w:cols>
        </w:sectPr>
      </w:pPr>
      <w:r>
        <w:br w:type="column"/>
      </w:r>
      <w:hyperlink r:id="rId73">
        <w:r>
          <w:rPr>
            <w:rFonts w:cs="Arial" w:hAnsi="Arial" w:eastAsia="Arial" w:ascii="Arial"/>
            <w:color w:val="2B2B2B"/>
            <w:spacing w:val="0"/>
            <w:w w:val="110"/>
            <w:sz w:val="25"/>
            <w:szCs w:val="25"/>
          </w:rPr>
          <w:t>A</w:t>
        </w:r>
        <w:r>
          <w:rPr>
            <w:rFonts w:cs="Arial" w:hAnsi="Arial" w:eastAsia="Arial" w:ascii="Arial"/>
            <w:color w:val="2B2B2B"/>
            <w:spacing w:val="0"/>
            <w:w w:val="110"/>
            <w:sz w:val="25"/>
            <w:szCs w:val="25"/>
          </w:rPr>
          <w:t>nsw</w:t>
        </w:r>
        <w:r>
          <w:rPr>
            <w:rFonts w:cs="Arial" w:hAnsi="Arial" w:eastAsia="Arial" w:ascii="Arial"/>
            <w:color w:val="2B2B2B"/>
            <w:spacing w:val="0"/>
            <w:w w:val="110"/>
            <w:sz w:val="25"/>
            <w:szCs w:val="25"/>
          </w:rPr>
          <w:t>e</w:t>
        </w:r>
        <w:r>
          <w:rPr>
            <w:rFonts w:cs="Arial" w:hAnsi="Arial" w:eastAsia="Arial" w:ascii="Arial"/>
            <w:color w:val="2B2B2B"/>
            <w:spacing w:val="0"/>
            <w:w w:val="110"/>
            <w:sz w:val="25"/>
            <w:szCs w:val="25"/>
          </w:rPr>
          <w:t>r</w:t>
        </w:r>
        <w:r>
          <w:rPr>
            <w:rFonts w:cs="Arial" w:hAnsi="Arial" w:eastAsia="Arial" w:ascii="Arial"/>
            <w:color w:val="2B2B2B"/>
            <w:spacing w:val="-15"/>
            <w:w w:val="110"/>
            <w:sz w:val="25"/>
            <w:szCs w:val="25"/>
          </w:rPr>
          <w:t> </w:t>
        </w:r>
        <w:r>
          <w:rPr>
            <w:rFonts w:cs="Arial" w:hAnsi="Arial" w:eastAsia="Arial" w:ascii="Arial"/>
            <w:color w:val="2B2B2B"/>
            <w:spacing w:val="0"/>
            <w:w w:val="112"/>
            <w:sz w:val="25"/>
            <w:szCs w:val="25"/>
          </w:rPr>
          <w:t>Ar</w:t>
        </w:r>
        <w:r>
          <w:rPr>
            <w:rFonts w:cs="Arial" w:hAnsi="Arial" w:eastAsia="Arial" w:ascii="Arial"/>
            <w:color w:val="2B2B2B"/>
            <w:spacing w:val="0"/>
            <w:w w:val="101"/>
            <w:sz w:val="25"/>
            <w:szCs w:val="25"/>
          </w:rPr>
          <w:t>ea</w:t>
        </w:r>
      </w:hyperlink>
      <w:r>
        <w:rPr>
          <w:rFonts w:cs="Arial" w:hAnsi="Arial" w:eastAsia="Arial" w:ascii="Arial"/>
          <w:color w:val="000000"/>
          <w:spacing w:val="0"/>
          <w:w w:val="100"/>
          <w:sz w:val="25"/>
          <w:szCs w:val="25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12" w:right="212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arkup: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331.5pt;height:131.25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80"/>
        <w:sectPr>
          <w:pgNumType w:start="18"/>
          <w:pgMar w:header="1169" w:footer="0" w:top="1360" w:bottom="280" w:left="740" w:right="880"/>
          <w:headerReference w:type="default" r:id="rId74"/>
          <w:pgSz w:w="11920" w:h="16840"/>
        </w:sectPr>
      </w:pPr>
      <w:r>
        <w:pict>
          <v:group style="position:absolute;margin-left:42.55pt;margin-top:82.8789pt;width:470.25pt;height:272.97pt;mso-position-horizontal-relative:page;mso-position-vertical-relative:paragraph;z-index:-1335" coordorigin="851,1658" coordsize="9405,5459">
            <v:shape type="#_x0000_t75" style="position:absolute;left:851;top:1657;width:9405;height:5460">
              <v:imagedata o:title="" r:id="rId76"/>
            </v:shape>
            <v:shape style="position:absolute;left:6840;top:2148;width:1800;height:360" coordorigin="6840,2148" coordsize="1800,360" path="m6840,2508l8640,2508,8640,2148,6840,2148,6840,2508xe" filled="t" fillcolor="#FFFFFF" stroked="f">
              <v:path arrowok="t"/>
              <v:fill/>
            </v:shape>
            <v:shape style="position:absolute;left:6705;top:2748;width:1800;height:360" coordorigin="6705,2748" coordsize="1800,360" path="m6705,3108l8505,3108,8505,2748,6705,2748,6705,3108xe" filled="t" fillcolor="#FFFFFF" stroked="f">
              <v:path arrowok="t"/>
              <v:fill/>
            </v:shape>
            <v:shape style="position:absolute;left:6735;top:3333;width:1800;height:360" coordorigin="6735,3333" coordsize="1800,360" path="m6735,3693l8535,3693,8535,3333,6735,3333,6735,3693xe" filled="t" fillcolor="#FFFF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comp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pprop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nce,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38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eri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1947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expo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ersis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eden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ored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20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(3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)</w:t>
      </w:r>
      <w:r>
        <w:rPr>
          <w:rFonts w:cs="Verdana" w:hAnsi="Verdana" w:eastAsia="Verdana" w:ascii="Verdana"/>
          <w:b/>
          <w:color w:val="3A3A3A"/>
          <w:spacing w:val="-9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 w:lineRule="auto" w:line="264"/>
        <w:ind w:left="112" w:right="186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orien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arie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arious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2" w:lineRule="auto" w:line="264"/>
        <w:ind w:left="112" w:right="141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egy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Fr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NumType w:start="19"/>
          <w:pgMar w:header="1169" w:footer="0" w:top="1360" w:bottom="280" w:left="740" w:right="900"/>
          <w:headerReference w:type="default" r:id="rId77"/>
          <w:pgSz w:w="11920" w:h="16840"/>
        </w:sectPr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ader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ernet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arch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 w:lineRule="exact" w:line="240"/>
        <w:ind w:left="112" w:right="27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arni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ssary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search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dro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431.35pt;height:236.23pt">
            <v:imagedata o:title="" r:id="rId7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22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(2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)</w:t>
      </w:r>
      <w:r>
        <w:rPr>
          <w:rFonts w:cs="Verdana" w:hAnsi="Verdana" w:eastAsia="Verdana" w:ascii="Verdana"/>
          <w:b/>
          <w:color w:val="3A3A3A"/>
          <w:spacing w:val="-9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9" w:lineRule="exact" w:line="240"/>
        <w:ind w:left="112" w:right="73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6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box.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12" w:right="75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pprop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ords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once,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Mar w:header="1169" w:footer="0" w:top="1360" w:bottom="280" w:left="740" w:right="880"/>
          <w:headerReference w:type="default" r:id="rId78"/>
          <w:pgSz w:w="11920" w:h="16840"/>
        </w:sectPr>
      </w:pPr>
      <w:r>
        <w:pict>
          <v:group style="position:absolute;margin-left:42.55pt;margin-top:46.6599pt;width:407.96pt;height:151pt;mso-position-horizontal-relative:page;mso-position-vertical-relative:paragraph;z-index:-1334" coordorigin="851,933" coordsize="8159,3020">
            <v:shape type="#_x0000_t75" style="position:absolute;left:851;top:933;width:8159;height:3020">
              <v:imagedata o:title="" r:id="rId80"/>
            </v:shape>
            <v:shape style="position:absolute;left:5700;top:1413;width:1020;height:315" coordorigin="5700,1413" coordsize="1020,315" path="m5700,1728l6720,1728,6720,1413,5700,1413,5700,1728xe" filled="t" fillcolor="#FFFFFF" stroked="f">
              <v:path arrowok="t"/>
              <v:fill/>
            </v:shape>
            <v:shape style="position:absolute;left:7500;top:1803;width:1020;height:315" coordorigin="7500,1803" coordsize="1020,315" path="m7500,2118l8520,2118,8520,1803,7500,1803,7500,2118xe" filled="t" fillcolor="#FFFF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323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hro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uns.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2833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hro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Fr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012,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333333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xcep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hro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333333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box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Lan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12,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process.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012,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xcep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12,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b/>
          <w:color w:val="404040"/>
          <w:position w:val="-1"/>
          <w:sz w:val="21"/>
          <w:szCs w:val="21"/>
        </w:rPr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  <w:t>Q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ue</w:t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st</w:t>
      </w:r>
      <w:r>
        <w:rPr>
          <w:rFonts w:cs="Arial" w:hAnsi="Arial" w:eastAsia="Arial" w:ascii="Arial"/>
          <w:b/>
          <w:color w:val="404040"/>
          <w:spacing w:val="-2"/>
          <w:w w:val="100"/>
          <w:position w:val="-1"/>
          <w:sz w:val="21"/>
          <w:szCs w:val="21"/>
          <w:u w:val="thick" w:color="404040"/>
        </w:rPr>
        <w:t>i</w:t>
      </w:r>
      <w:r>
        <w:rPr>
          <w:rFonts w:cs="Arial" w:hAnsi="Arial" w:eastAsia="Arial" w:ascii="Arial"/>
          <w:b/>
          <w:color w:val="404040"/>
          <w:spacing w:val="-2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-2"/>
          <w:w w:val="100"/>
          <w:position w:val="-1"/>
          <w:sz w:val="21"/>
          <w:szCs w:val="21"/>
          <w:u w:val="thick" w:color="404040"/>
        </w:rPr>
        <w:t>o</w:t>
      </w:r>
      <w:r>
        <w:rPr>
          <w:rFonts w:cs="Arial" w:hAnsi="Arial" w:eastAsia="Arial" w:ascii="Arial"/>
          <w:b/>
          <w:color w:val="404040"/>
          <w:spacing w:val="-2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n</w:t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24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  <w:t> 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  <w:t>(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2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  <w:t> </w:t>
      </w:r>
      <w:r>
        <w:rPr>
          <w:rFonts w:cs="Arial" w:hAnsi="Arial" w:eastAsia="Arial" w:ascii="Arial"/>
          <w:b/>
          <w:color w:val="404040"/>
          <w:spacing w:val="-2"/>
          <w:w w:val="100"/>
          <w:position w:val="-1"/>
          <w:sz w:val="21"/>
          <w:szCs w:val="21"/>
          <w:u w:val="thick" w:color="404040"/>
        </w:rPr>
        <w:t>p</w:t>
      </w:r>
      <w:r>
        <w:rPr>
          <w:rFonts w:cs="Arial" w:hAnsi="Arial" w:eastAsia="Arial" w:ascii="Arial"/>
          <w:b/>
          <w:color w:val="404040"/>
          <w:spacing w:val="-2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oin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  <w:t>t</w:t>
      </w:r>
      <w:r>
        <w:rPr>
          <w:rFonts w:cs="Arial" w:hAnsi="Arial" w:eastAsia="Arial" w:ascii="Arial"/>
          <w:b/>
          <w:color w:val="404040"/>
          <w:spacing w:val="-1"/>
          <w:w w:val="100"/>
          <w:position w:val="-1"/>
          <w:sz w:val="21"/>
          <w:szCs w:val="21"/>
          <w:u w:val="thick" w:color="404040"/>
        </w:rPr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s)</w:t>
      </w:r>
      <w:r>
        <w:rPr>
          <w:rFonts w:cs="Arial" w:hAnsi="Arial" w:eastAsia="Arial" w:ascii="Arial"/>
          <w:b/>
          <w:color w:val="404040"/>
          <w:spacing w:val="-4"/>
          <w:w w:val="100"/>
          <w:position w:val="-1"/>
          <w:sz w:val="21"/>
          <w:szCs w:val="21"/>
          <w:u w:val="thick" w:color="404040"/>
        </w:rPr>
        <w:t> </w:t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  <w:u w:val="thick" w:color="404040"/>
        </w:rPr>
        <w:t>:</w:t>
      </w:r>
      <w:r>
        <w:rPr>
          <w:rFonts w:cs="Arial" w:hAnsi="Arial" w:eastAsia="Arial" w:ascii="Arial"/>
          <w:b/>
          <w:color w:val="404040"/>
          <w:spacing w:val="0"/>
          <w:w w:val="100"/>
          <w:position w:val="-1"/>
          <w:sz w:val="21"/>
          <w:szCs w:val="21"/>
        </w:rPr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L5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4"/>
        <w:ind w:left="112" w:right="116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bro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eade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6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desc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names.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F)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TML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L5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Mar w:header="1169" w:footer="0" w:top="1360" w:bottom="280" w:left="740" w:right="960"/>
          <w:headerReference w:type="default" r:id="rId81"/>
          <w:pgSz w:w="11920" w:h="16840"/>
        </w:sectPr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ernet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4"/>
        <w:ind w:left="112" w:right="7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ompa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sers.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page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oring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uer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26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(1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nt)</w:t>
      </w:r>
      <w:r>
        <w:rPr>
          <w:rFonts w:cs="Verdana" w:hAnsi="Verdana" w:eastAsia="Verdana" w:ascii="Verdana"/>
          <w:b/>
          <w:color w:val="3A3A3A"/>
          <w:spacing w:val="-6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4"/>
        <w:ind w:left="112" w:right="85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shar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uentl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auto" w:line="262"/>
        <w:ind w:left="112" w:right="6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6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omp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ab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Mar w:header="1169" w:footer="0" w:top="1360" w:bottom="280" w:left="740" w:right="920"/>
          <w:headerReference w:type="default" r:id="rId82"/>
          <w:pgSz w:w="11920" w:h="16840"/>
        </w:sectPr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9" w:lineRule="exact" w:line="240"/>
        <w:ind w:left="112" w:right="80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302.25pt;height:111pt">
            <v:imagedata o:title="" r:id="rId8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coun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432.75pt;height:183.75pt">
            <v:imagedata o:title="" r:id="rId8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332.25pt;height:111pt">
            <v:imagedata o:title="" r:id="rId8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  <w:sectPr>
          <w:pgMar w:header="1158" w:footer="0" w:top="1360" w:bottom="280" w:left="740" w:right="1020"/>
          <w:headerReference w:type="default" r:id="rId83"/>
          <w:pgSz w:w="11920" w:h="16840"/>
        </w:sectPr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81"/>
        <w:ind w:left="112" w:right="5187"/>
      </w:pPr>
      <w:r>
        <w:pict>
          <v:group style="position:absolute;margin-left:42.55pt;margin-top:589.2pt;width:543.75pt;height:173.24pt;mso-position-horizontal-relative:page;mso-position-vertical-relative:page;z-index:-1333" coordorigin="851,11784" coordsize="10875,3465">
            <v:shape type="#_x0000_t75" style="position:absolute;left:851;top:11784;width:10875;height:3465">
              <v:imagedata o:title="" r:id="rId88"/>
            </v:shape>
            <v:shape style="position:absolute;left:8910;top:12270;width:1680;height:330" coordorigin="8910,12270" coordsize="1680,330" path="m8910,12600l10590,12600,10590,12270,8910,12270,8910,12600xe" filled="t" fillcolor="#FFFFFF" stroked="f">
              <v:path arrowok="t"/>
              <v:fill/>
            </v:shape>
            <v:shape style="position:absolute;left:8910;top:12840;width:1680;height:330" coordorigin="8910,12840" coordsize="1680,330" path="m8910,13170l10590,13170,10590,12840,8910,12840,8910,13170xe" filled="t" fillcolor="#FFFFFF" stroked="f">
              <v:path arrowok="t"/>
              <v:fill/>
            </v:shape>
            <v:shape style="position:absolute;left:8850;top:13410;width:1680;height:330" coordorigin="8850,13410" coordsize="1680,330" path="m8850,13740l10530,13740,10530,13410,8850,13410,8850,13740xe" filled="t" fillcolor="#FFFF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ounts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460.5pt;height:378pt">
            <v:imagedata o:title="" r:id="rId8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385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2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3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5" w:lineRule="exact" w:line="240"/>
        <w:ind w:left="112" w:right="8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pria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arge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nce,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once,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drag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  <w:sectPr>
          <w:pgMar w:header="0" w:footer="0" w:top="1280" w:bottom="280" w:left="740" w:right="780"/>
          <w:headerReference w:type="default" r:id="rId87"/>
          <w:pgSz w:w="11920" w:h="16840"/>
        </w:sectPr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ace: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’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2"/>
        <w:ind w:left="112" w:right="284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project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Load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NumType w:start="28"/>
          <w:pgMar w:header="1169" w:footer="0" w:top="1360" w:bottom="280" w:left="740" w:right="1680"/>
          <w:headerReference w:type="default" r:id="rId90"/>
          <w:pgSz w:w="11920" w:h="16840"/>
        </w:sectPr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7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nes.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grid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phot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 w:right="188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nds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TML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kup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omit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401.25pt;height:238.5pt">
            <v:imagedata o:title="" r:id="rId9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 w:right="926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5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hyperlink r:id="rId92"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ed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i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a</w:t>
        </w:r>
      </w:hyperlink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h: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50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px)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{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hyperlink r:id="rId93"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ed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i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a</w:t>
        </w:r>
      </w:hyperlink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px,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h: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500px)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{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hyperlink r:id="rId94"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ed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i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a</w:t>
        </w:r>
      </w:hyperlink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&lt;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500px)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{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Mar w:header="1169" w:footer="0" w:top="1360" w:bottom="280" w:left="740" w:right="740"/>
          <w:pgSz w:w="11920" w:h="16840"/>
        </w:sectPr>
      </w:pPr>
      <w:hyperlink r:id="rId95">
        <w:r>
          <w:rPr>
            <w:rFonts w:cs="Arial" w:hAnsi="Arial" w:eastAsia="Arial" w:ascii="Arial"/>
            <w:color w:val="333333"/>
            <w:spacing w:val="-1"/>
            <w:w w:val="100"/>
            <w:sz w:val="21"/>
            <w:szCs w:val="21"/>
          </w:rPr>
          <w:t>@</w:t>
        </w:r>
        <w:r>
          <w:rPr>
            <w:rFonts w:cs="Arial" w:hAnsi="Arial" w:eastAsia="Arial" w:ascii="Arial"/>
            <w:color w:val="333333"/>
            <w:spacing w:val="-1"/>
            <w:w w:val="100"/>
            <w:sz w:val="21"/>
            <w:szCs w:val="21"/>
          </w:rPr>
          <w:t>m</w:t>
        </w:r>
        <w:r>
          <w:rPr>
            <w:rFonts w:cs="Arial" w:hAnsi="Arial" w:eastAsia="Arial" w:ascii="Arial"/>
            <w:color w:val="333333"/>
            <w:spacing w:val="0"/>
            <w:w w:val="100"/>
            <w:sz w:val="21"/>
            <w:szCs w:val="21"/>
          </w:rPr>
          <w:t>ed</w:t>
        </w:r>
        <w:r>
          <w:rPr>
            <w:rFonts w:cs="Arial" w:hAnsi="Arial" w:eastAsia="Arial" w:ascii="Arial"/>
            <w:color w:val="333333"/>
            <w:spacing w:val="-1"/>
            <w:w w:val="100"/>
            <w:sz w:val="21"/>
            <w:szCs w:val="21"/>
          </w:rPr>
          <w:t>i</w:t>
        </w:r>
        <w:r>
          <w:rPr>
            <w:rFonts w:cs="Arial" w:hAnsi="Arial" w:eastAsia="Arial" w:ascii="Arial"/>
            <w:color w:val="333333"/>
            <w:spacing w:val="0"/>
            <w:w w:val="100"/>
            <w:sz w:val="21"/>
            <w:szCs w:val="21"/>
          </w:rPr>
          <w:t>a</w:t>
        </w:r>
      </w:hyperlink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sc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h: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500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x)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{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before="58" w:lineRule="exact" w:line="220"/>
        <w:ind w:left="104"/>
      </w:pPr>
      <w:r>
        <w:pict>
          <v:group style="position:absolute;margin-left:366.27pt;margin-top:166.561pt;width:460.23pt;height:373.34pt;mso-position-horizontal-relative:page;mso-position-vertical-relative:page;z-index:-1332" coordorigin="7325,3331" coordsize="9205,7467">
            <v:shape type="#_x0000_t75" style="position:absolute;left:7592;top:3331;width:8938;height:7467">
              <v:imagedata o:title="" r:id="rId97"/>
            </v:shape>
            <v:shape style="position:absolute;left:7335;top:3742;width:631;height:243" coordorigin="7335,3742" coordsize="631,243" path="m7335,3985l7967,3985,7967,3742,7335,3742,7335,3985xe" filled="t" fillcolor="#FFFFFF" stroked="f">
              <v:path arrowok="t"/>
              <v:fill/>
            </v:shape>
            <w10:wrap type="none"/>
          </v:group>
        </w:pict>
      </w: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30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(2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)</w:t>
      </w:r>
      <w:r>
        <w:rPr>
          <w:rFonts w:cs="Verdana" w:hAnsi="Verdana" w:eastAsia="Verdana" w:ascii="Verdana"/>
          <w:b/>
          <w:color w:val="3A3A3A"/>
          <w:spacing w:val="-9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 w:lineRule="auto" w:line="264"/>
        <w:ind w:left="104" w:right="3119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bra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0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2"/>
        <w:ind w:left="10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acce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4"/>
        <w:ind w:left="104" w:right="569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bra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04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04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hyperlink r:id="rId98">
        <w:r>
          <w:rPr>
            <w:rFonts w:cs="Arial" w:hAnsi="Arial" w:eastAsia="Arial" w:ascii="Arial"/>
            <w:color w:val="404040"/>
            <w:spacing w:val="-2"/>
            <w:w w:val="100"/>
            <w:sz w:val="21"/>
            <w:szCs w:val="21"/>
          </w:rPr>
          <w:t>y</w:t>
        </w:r>
        <w:r>
          <w:rPr>
            <w:rFonts w:cs="Arial" w:hAnsi="Arial" w:eastAsia="Arial" w:ascii="Arial"/>
            <w:color w:val="404040"/>
            <w:spacing w:val="-1"/>
            <w:w w:val="100"/>
            <w:sz w:val="21"/>
            <w:szCs w:val="21"/>
          </w:rPr>
          <w:t>.</w:t>
        </w:r>
        <w:r>
          <w:rPr>
            <w:rFonts w:cs="Arial" w:hAnsi="Arial" w:eastAsia="Arial" w:ascii="Arial"/>
            <w:color w:val="404040"/>
            <w:spacing w:val="0"/>
            <w:w w:val="100"/>
            <w:sz w:val="21"/>
            <w:szCs w:val="21"/>
          </w:rPr>
          <w:t>)</w:t>
        </w:r>
      </w:hyperlink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63"/>
        <w:ind w:left="403"/>
        <w:sectPr>
          <w:pgMar w:header="0" w:footer="0" w:top="920" w:bottom="280" w:left="940" w:right="2420"/>
          <w:headerReference w:type="default" r:id="rId96"/>
          <w:pgSz w:w="16840" w:h="11920" w:orient="landscape"/>
        </w:sectPr>
      </w:pPr>
      <w:r>
        <w:pict>
          <v:shape type="#_x0000_t75" style="width:255.83pt;height:328pt">
            <v:imagedata o:title="" r:id="rId9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position w:val="-1"/>
          <w:sz w:val="21"/>
          <w:szCs w:val="21"/>
        </w:rPr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ss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eq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: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2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addr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ddress,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4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2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add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tabs>
          <w:tab w:pos="820" w:val="left"/>
        </w:tabs>
        <w:jc w:val="left"/>
        <w:spacing w:before="20" w:lineRule="exact" w:line="240"/>
        <w:ind w:left="832" w:right="74" w:hanging="360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ab/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ut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ut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bro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ors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cus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ers.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age.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20"/>
        <w:ind w:left="112"/>
      </w:pPr>
      <w:r>
        <w:rPr>
          <w:rFonts w:cs="Arial" w:hAnsi="Arial" w:eastAsia="Arial" w:ascii="Arial"/>
          <w:color w:val="404040"/>
          <w:position w:val="-1"/>
          <w:sz w:val="21"/>
          <w:szCs w:val="21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cal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  <w:u w:val="single" w:color="404040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q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  <w:u w:val="single" w:color="404040"/>
        </w:rPr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  <w:u w:val="single" w:color="404040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  <w:u w:val="single" w:color="404040"/>
        </w:rPr>
        <w:t>: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ener</w:t>
      </w:r>
      <w:r>
        <w:rPr>
          <w:rFonts w:cs="Arial" w:hAnsi="Arial" w:eastAsia="Arial" w:ascii="Arial"/>
          <w:i/>
          <w:color w:val="404040"/>
          <w:spacing w:val="-3"/>
          <w:w w:val="100"/>
          <w:sz w:val="21"/>
          <w:szCs w:val="21"/>
        </w:rPr>
        <w:t>a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oad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ured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grea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sers.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des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ora</w:t>
      </w:r>
      <w:r>
        <w:rPr>
          <w:rFonts w:cs="Arial" w:hAnsi="Arial" w:eastAsia="Arial" w:ascii="Arial"/>
          <w:i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z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sch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Exc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ha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i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g: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page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suppo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position w:val="-1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age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2"/>
          <w:w w:val="100"/>
          <w:position w:val="-1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nd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users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acc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position w:val="-1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ks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404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position w:val="-1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position w:val="-1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position w:val="-1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5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7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i/>
          <w:color w:val="404040"/>
          <w:spacing w:val="1"/>
          <w:w w:val="100"/>
          <w:sz w:val="21"/>
          <w:szCs w:val="21"/>
        </w:rPr>
        <w:t>w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ser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i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up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472"/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peg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472"/>
        <w:sectPr>
          <w:pgMar w:header="1169" w:footer="0" w:top="1360" w:bottom="280" w:left="740" w:right="740"/>
          <w:headerReference w:type="default" r:id="rId100"/>
          <w:pgSz w:w="11920" w:h="16840"/>
        </w:sectPr>
      </w:pP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•</w:t>
      </w:r>
      <w:r>
        <w:rPr>
          <w:rFonts w:cs="Verdana" w:hAnsi="Verdana" w:eastAsia="Verdana" w:ascii="Verdana"/>
          <w:color w:val="404040"/>
          <w:spacing w:val="0"/>
          <w:w w:val="100"/>
          <w:sz w:val="21"/>
          <w:szCs w:val="21"/>
        </w:rPr>
        <w:t>  </w:t>
      </w:r>
      <w:r>
        <w:rPr>
          <w:rFonts w:cs="Verdana" w:hAnsi="Verdana" w:eastAsia="Verdana" w:ascii="Verdana"/>
          <w:color w:val="404040"/>
          <w:spacing w:val="2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age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k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79"/>
        <w:ind w:left="112"/>
      </w:pP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i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i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uc</w:t>
      </w:r>
      <w:r>
        <w:rPr>
          <w:rFonts w:cs="Arial" w:hAnsi="Arial" w:eastAsia="Arial" w:ascii="Arial"/>
          <w:i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i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i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445.8pt;height:434.67pt">
            <v:imagedata o:title="" r:id="rId10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0" w:footer="0" w:top="1040" w:bottom="280" w:left="740" w:right="1680"/>
          <w:headerReference w:type="default" r:id="rId101"/>
          <w:pgSz w:w="11920" w:h="16840"/>
        </w:sectPr>
      </w:pPr>
      <w:r>
        <w:pict>
          <v:shape type="#_x0000_t75" style="width:446.16pt;height:182.3pt">
            <v:imagedata o:title="" r:id="rId10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pport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4"/>
        <w:ind w:left="112" w:right="70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uest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d?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er,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area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69" w:footer="0" w:top="1360" w:bottom="280" w:left="740" w:right="840"/>
          <w:headerReference w:type="default" r:id="rId104"/>
          <w:pgSz w:w="11920" w:h="16840"/>
        </w:sectPr>
      </w:pPr>
      <w:r>
        <w:pict>
          <v:shape type="#_x0000_t75" style="width:451.65pt;height:608.08pt">
            <v:imagedata o:title="" r:id="rId10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j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ax.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" w:lineRule="exact" w:line="240"/>
        <w:ind w:left="112" w:right="79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69" w:footer="0" w:top="1360" w:bottom="280" w:left="740" w:right="1100"/>
          <w:headerReference w:type="default" r:id="rId106"/>
          <w:pgSz w:w="11920" w:h="16840"/>
        </w:sectPr>
      </w:pPr>
      <w:r>
        <w:pict>
          <v:shape type="#_x0000_t75" style="width:356.55pt;height:578.67pt">
            <v:imagedata o:title="" r:id="rId10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1335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ensure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510.59pt;height:319.2pt">
            <v:imagedata o:title="" r:id="rId10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10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D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(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4</w:t>
      </w:r>
      <w:r>
        <w:rPr>
          <w:rFonts w:cs="Verdana" w:hAnsi="Verdana" w:eastAsia="Verdana" w:ascii="Verdana"/>
          <w:b/>
          <w:color w:val="3A3A3A"/>
          <w:spacing w:val="-4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nts)</w:t>
      </w:r>
      <w:r>
        <w:rPr>
          <w:rFonts w:cs="Verdana" w:hAnsi="Verdana" w:eastAsia="Verdana" w:ascii="Verdana"/>
          <w:b/>
          <w:color w:val="3A3A3A"/>
          <w:spacing w:val="-8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emen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 w:lineRule="auto" w:line="263"/>
        <w:ind w:left="112" w:right="686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use?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presen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on.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$(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body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h1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d(1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adeIn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000);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$(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body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h1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d(1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adeOu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00);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$(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body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h1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d(1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e({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0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  <w:sectPr>
          <w:pgMar w:header="1158" w:footer="0" w:top="1360" w:bottom="280" w:left="740" w:right="740"/>
          <w:headerReference w:type="default" r:id="rId108"/>
          <w:pgSz w:w="11920" w:h="16840"/>
        </w:sectPr>
      </w:pP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$(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“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body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h1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d(1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”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e({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: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1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}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)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591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product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oduct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e,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-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does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exact" w:line="240"/>
        <w:ind w:left="112" w:right="4128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spx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ge.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add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158" w:footer="0" w:top="1360" w:bottom="280" w:left="740" w:right="540"/>
          <w:headerReference w:type="default" r:id="rId110"/>
          <w:pgSz w:w="11920" w:h="16840"/>
        </w:sectPr>
      </w:pPr>
      <w:r>
        <w:pict>
          <v:shape type="#_x0000_t75" style="width:520.15pt;height:470pt">
            <v:imagedata o:title="" r:id="rId1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bus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eq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25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ect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ans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part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n.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der.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x.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lineRule="exact" w:line="240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v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spx.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add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/>
        <w:ind w:left="112"/>
      </w:pP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er.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ass.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0"/>
          <w:szCs w:val="20"/>
        </w:rPr>
        <w:jc w:val="left"/>
        <w:spacing w:lineRule="exact" w:line="220"/>
        <w:ind w:left="112"/>
      </w:pPr>
      <w:r>
        <w:rPr>
          <w:rFonts w:cs="Verdana" w:hAnsi="Verdana" w:eastAsia="Verdana" w:ascii="Verdana"/>
          <w:b/>
          <w:color w:val="3A3A3A"/>
          <w:w w:val="99"/>
          <w:position w:val="-1"/>
          <w:sz w:val="20"/>
          <w:szCs w:val="20"/>
        </w:rPr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  <w:t>Q</w:t>
      </w:r>
      <w:r>
        <w:rPr>
          <w:rFonts w:cs="Verdana" w:hAnsi="Verdana" w:eastAsia="Verdana" w:ascii="Verdana"/>
          <w:b/>
          <w:color w:val="3A3A3A"/>
          <w:spacing w:val="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ue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on</w:t>
      </w:r>
      <w:r>
        <w:rPr>
          <w:rFonts w:cs="Verdana" w:hAnsi="Verdana" w:eastAsia="Verdana" w:ascii="Verdana"/>
          <w:b/>
          <w:color w:val="3A3A3A"/>
          <w:spacing w:val="-9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G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(2</w:t>
      </w:r>
      <w:r>
        <w:rPr>
          <w:rFonts w:cs="Verdana" w:hAnsi="Verdana" w:eastAsia="Verdana" w:ascii="Verdana"/>
          <w:b/>
          <w:color w:val="3A3A3A"/>
          <w:spacing w:val="-2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p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o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  <w:t>i</w:t>
      </w:r>
      <w:r>
        <w:rPr>
          <w:rFonts w:cs="Verdana" w:hAnsi="Verdana" w:eastAsia="Verdana" w:ascii="Verdana"/>
          <w:b/>
          <w:color w:val="3A3A3A"/>
          <w:spacing w:val="-1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nt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  <w:t>s</w:t>
      </w:r>
      <w:r>
        <w:rPr>
          <w:rFonts w:cs="Verdana" w:hAnsi="Verdana" w:eastAsia="Verdana" w:ascii="Verdana"/>
          <w:b/>
          <w:color w:val="3A3A3A"/>
          <w:spacing w:val="2"/>
          <w:w w:val="100"/>
          <w:position w:val="-1"/>
          <w:sz w:val="20"/>
          <w:szCs w:val="20"/>
          <w:u w:val="thick" w:color="3A3A3A"/>
        </w:rPr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)</w:t>
      </w:r>
      <w:r>
        <w:rPr>
          <w:rFonts w:cs="Verdana" w:hAnsi="Verdana" w:eastAsia="Verdana" w:ascii="Verdana"/>
          <w:b/>
          <w:color w:val="3A3A3A"/>
          <w:spacing w:val="-7"/>
          <w:w w:val="100"/>
          <w:position w:val="-1"/>
          <w:sz w:val="20"/>
          <w:szCs w:val="20"/>
          <w:u w:val="thick" w:color="3A3A3A"/>
        </w:rPr>
        <w:t> 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  <w:u w:val="thick" w:color="3A3A3A"/>
        </w:rPr>
        <w:t>:</w:t>
      </w:r>
      <w:r>
        <w:rPr>
          <w:rFonts w:cs="Verdana" w:hAnsi="Verdana" w:eastAsia="Verdana" w:ascii="Verdana"/>
          <w:b/>
          <w:color w:val="3A3A3A"/>
          <w:spacing w:val="0"/>
          <w:w w:val="100"/>
          <w:position w:val="-1"/>
          <w:sz w:val="20"/>
          <w:szCs w:val="20"/>
        </w:rPr>
      </w:r>
      <w:r>
        <w:rPr>
          <w:rFonts w:cs="Verdana" w:hAnsi="Verdana" w:eastAsia="Verdana" w:ascii="Verdan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 w:lineRule="auto" w:line="264"/>
        <w:ind w:left="112" w:right="3595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app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pro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uct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equ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do?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b/>
          <w:color w:val="404040"/>
          <w:spacing w:val="-4"/>
          <w:w w:val="100"/>
          <w:sz w:val="21"/>
          <w:szCs w:val="21"/>
        </w:rPr>
        <w:t>A.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auto" w:line="462"/>
        <w:ind w:left="112" w:right="3023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&lt;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on&gt;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5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!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0);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/>
        <w:ind w:left="112"/>
      </w:pPr>
      <w:r>
        <w:rPr>
          <w:rFonts w:cs="Arial" w:hAnsi="Arial" w:eastAsia="Arial" w:ascii="Arial"/>
          <w:b/>
          <w:color w:val="333333"/>
          <w:spacing w:val="1"/>
          <w:w w:val="100"/>
          <w:sz w:val="21"/>
          <w:szCs w:val="21"/>
        </w:rPr>
        <w:t>B.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auto" w:line="462"/>
        <w:ind w:left="112" w:right="4160"/>
      </w:pP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&lt;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333333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on&gt;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333333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color w:val="333333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333333"/>
          <w:spacing w:val="0"/>
          <w:w w:val="100"/>
          <w:sz w:val="21"/>
          <w:szCs w:val="21"/>
        </w:rPr>
        <w:t>0);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6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C.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auto" w:line="465"/>
        <w:ind w:left="112" w:right="3026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4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b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es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&lt;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on&gt;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&gt;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0);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"/>
        <w:ind w:left="112"/>
      </w:pPr>
      <w:r>
        <w:rPr>
          <w:rFonts w:cs="Arial" w:hAnsi="Arial" w:eastAsia="Arial" w:ascii="Arial"/>
          <w:b/>
          <w:color w:val="404040"/>
          <w:spacing w:val="1"/>
          <w:w w:val="100"/>
          <w:sz w:val="21"/>
          <w:szCs w:val="21"/>
        </w:rPr>
        <w:t>D.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1" w:lineRule="auto" w:line="462"/>
        <w:ind w:left="112" w:right="4160"/>
        <w:sectPr>
          <w:pgMar w:header="1169" w:footer="0" w:top="1360" w:bottom="280" w:left="740" w:right="860"/>
          <w:headerReference w:type="default" r:id="rId112"/>
          <w:pgSz w:w="11920" w:h="16840"/>
        </w:sectPr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s.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.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&lt;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x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on&gt;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(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duc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-5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4"/>
          <w:w w:val="100"/>
          <w:sz w:val="21"/>
          <w:szCs w:val="21"/>
        </w:rPr>
        <w:t>!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=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0);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spacing w:before="34"/>
        <w:ind w:left="112" w:right="507"/>
      </w:pP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need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od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er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a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exc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p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han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ng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q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r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t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color w:val="404040"/>
          <w:spacing w:val="-3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f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or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n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g.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rFonts w:cs="Arial" w:hAnsi="Arial" w:eastAsia="Arial" w:ascii="Arial"/>
          <w:sz w:val="21"/>
          <w:szCs w:val="21"/>
        </w:rPr>
        <w:jc w:val="left"/>
        <w:ind w:left="112"/>
      </w:pPr>
      <w:r>
        <w:rPr>
          <w:rFonts w:cs="Arial" w:hAnsi="Arial" w:eastAsia="Arial" w:ascii="Arial"/>
          <w:color w:val="404040"/>
          <w:spacing w:val="5"/>
          <w:w w:val="100"/>
          <w:sz w:val="21"/>
          <w:szCs w:val="21"/>
        </w:rPr>
        <w:t>W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i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c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h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co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se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g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m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ent</w:t>
      </w:r>
      <w:r>
        <w:rPr>
          <w:rFonts w:cs="Arial" w:hAnsi="Arial" w:eastAsia="Arial" w:ascii="Arial"/>
          <w:color w:val="404040"/>
          <w:spacing w:val="-1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sh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o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color w:val="404040"/>
          <w:spacing w:val="1"/>
          <w:w w:val="100"/>
          <w:sz w:val="21"/>
          <w:szCs w:val="21"/>
        </w:rPr>
        <w:t>l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d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y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ou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us</w:t>
      </w:r>
      <w:r>
        <w:rPr>
          <w:rFonts w:cs="Arial" w:hAnsi="Arial" w:eastAsia="Arial" w:ascii="Arial"/>
          <w:color w:val="404040"/>
          <w:spacing w:val="-2"/>
          <w:w w:val="100"/>
          <w:sz w:val="21"/>
          <w:szCs w:val="21"/>
        </w:rPr>
        <w:t>e</w:t>
      </w:r>
      <w:r>
        <w:rPr>
          <w:rFonts w:cs="Arial" w:hAnsi="Arial" w:eastAsia="Arial" w:ascii="Arial"/>
          <w:color w:val="404040"/>
          <w:spacing w:val="0"/>
          <w:w w:val="100"/>
          <w:sz w:val="21"/>
          <w:szCs w:val="21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sz w:val="21"/>
          <w:szCs w:val="2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510.95pt;height:573.25pt">
            <v:imagedata o:title="" r:id="rId1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Mar w:header="1169" w:footer="0" w:top="1360" w:bottom="280" w:left="740" w:right="720"/>
      <w:headerReference w:type="default" r:id="rId113"/>
      <w:pgSz w:w="11920" w:h="16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8.147pt;height:11.96pt;mso-position-horizontal-relative:page;mso-position-vertical-relative:page;z-index:-134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Cons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5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gn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es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65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de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66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l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’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ex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3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3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me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67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0.947pt;height:11.96pt;mso-position-horizontal-relative:page;mso-position-vertical-relative:page;z-index:-1335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3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6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3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3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3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(3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32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2431pt;width:118.696pt;height:12.56pt;mso-position-horizontal-relative:page;mso-position-vertical-relative:page;z-index:-133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Arial" w:hAnsi="Arial" w:eastAsia="Arial" w:ascii="Arial"/>
                    <w:b/>
                    <w:color w:val="404040"/>
                    <w:sz w:val="21"/>
                    <w:szCs w:val="21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Q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ue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st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i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o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n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17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(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3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p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oin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t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s)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4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: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</w:rPr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30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(3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2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28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21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(3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0.947pt;height:11.96pt;mso-position-horizontal-relative:page;mso-position-vertical-relative:page;z-index:-132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23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6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0.947pt;height:11.96pt;mso-position-horizontal-relative:page;mso-position-vertical-relative:page;z-index:-1326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25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6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747pt;height:11.96pt;mso-position-horizontal-relative:page;mso-position-vertical-relative:page;z-index:-1342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(3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6.9231pt;width:118.696pt;height:12.56pt;mso-position-horizontal-relative:page;mso-position-vertical-relative:page;z-index:-132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Arial" w:hAnsi="Arial" w:eastAsia="Arial" w:ascii="Arial"/>
                    <w:b/>
                    <w:color w:val="404040"/>
                    <w:sz w:val="21"/>
                    <w:szCs w:val="21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Q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ue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st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i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o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n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2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7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(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3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p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oin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t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s)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4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: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</w:rPr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0.947pt;height:11.96pt;mso-position-horizontal-relative:page;mso-position-vertical-relative:page;z-index:-1324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3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6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71.5473pt;height:11.96pt;mso-position-horizontal-relative:page;mso-position-vertical-relative:page;z-index:-1323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C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7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3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3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udy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5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7.547pt;height:11.96pt;mso-position-horizontal-relative:page;mso-position-vertical-relative:page;z-index:-1322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A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1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6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0.347pt;height:11.96pt;mso-position-horizontal-relative:page;mso-position-vertical-relative:page;z-index:-132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B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(4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7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6.9231pt;width:114.616pt;height:12.56pt;mso-position-horizontal-relative:page;mso-position-vertical-relative:page;z-index:-132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1"/>
                    <w:szCs w:val="21"/>
                  </w:rPr>
                  <w:jc w:val="left"/>
                  <w:spacing w:lineRule="exact" w:line="220"/>
                  <w:ind w:left="20" w:right="-32"/>
                </w:pPr>
                <w:r>
                  <w:rPr>
                    <w:rFonts w:cs="Arial" w:hAnsi="Arial" w:eastAsia="Arial" w:ascii="Arial"/>
                    <w:b/>
                    <w:color w:val="404040"/>
                    <w:sz w:val="21"/>
                    <w:szCs w:val="21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Q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ue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st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i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o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n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C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(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2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  <w:t>p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2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oin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  <w:t>t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1"/>
                    <w:w w:val="100"/>
                    <w:sz w:val="21"/>
                    <w:szCs w:val="21"/>
                    <w:u w:val="thick" w:color="404040"/>
                  </w:rPr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s)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-4"/>
                    <w:w w:val="100"/>
                    <w:sz w:val="21"/>
                    <w:szCs w:val="21"/>
                    <w:u w:val="thick" w:color="404040"/>
                  </w:rPr>
                  <w:t> 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  <w:u w:val="thick" w:color="404040"/>
                  </w:rPr>
                  <w:t>:</w:t>
                </w:r>
                <w:r>
                  <w:rPr>
                    <w:rFonts w:cs="Arial" w:hAnsi="Arial" w:eastAsia="Arial" w:ascii="Arial"/>
                    <w:b/>
                    <w:color w:val="404040"/>
                    <w:spacing w:val="0"/>
                    <w:w w:val="100"/>
                    <w:sz w:val="21"/>
                    <w:szCs w:val="21"/>
                  </w:rPr>
                </w:r>
                <w:r>
                  <w:rPr>
                    <w:rFonts w:cs="Arial" w:hAnsi="Arial" w:eastAsia="Arial" w:ascii="Arial"/>
                    <w:color w:val="000000"/>
                    <w:spacing w:val="0"/>
                    <w:w w:val="100"/>
                    <w:sz w:val="21"/>
                    <w:szCs w:val="21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507pt;height:11.96pt;mso-position-horizontal-relative:page;mso-position-vertical-relative:page;z-index:-131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747pt;height:11.96pt;mso-position-horizontal-relative:page;mso-position-vertical-relative:page;z-index:-1341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147pt;height:11.96pt;mso-position-horizontal-relative:page;mso-position-vertical-relative:page;z-index:-1318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F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(4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1.067pt;height:11.96pt;mso-position-horizontal-relative:page;mso-position-vertical-relative:page;z-index:-131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H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747pt;height:11.96pt;mso-position-horizontal-relative:page;mso-position-vertical-relative:page;z-index:-1340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(4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747pt;height:11.96pt;mso-position-horizontal-relative:page;mso-position-vertical-relative:page;z-index:-1339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747pt;height:11.96pt;mso-position-horizontal-relative:page;mso-position-vertical-relative:page;z-index:-1338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(5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29.747pt;height:11.96pt;mso-position-horizontal-relative:page;mso-position-vertical-relative:page;z-index:-1337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0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fldChar w:fldCharType="begin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2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nts)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8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1.6pt;margin-top:57.4807pt;width:136.827pt;height:11.96pt;mso-position-horizontal-relative:page;mso-position-vertical-relative:page;z-index:-1336" filled="f" stroked="f">
          <v:textbox inset="0,0,0,0">
            <w:txbxContent>
              <w:p>
                <w:pPr>
                  <w:rPr>
                    <w:rFonts w:cs="Verdana" w:hAnsi="Verdana" w:eastAsia="Verdana" w:ascii="Verdana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Verdana" w:hAnsi="Verdana" w:eastAsia="Verdana" w:ascii="Verdana"/>
                    <w:b/>
                    <w:color w:val="3A3A3A"/>
                    <w:w w:val="99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  <w:t>Q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ue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on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10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3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(3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2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p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o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  <w:t>i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1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nt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  <w:t>s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2"/>
                    <w:w w:val="100"/>
                    <w:sz w:val="20"/>
                    <w:szCs w:val="20"/>
                    <w:u w:val="thick" w:color="3A3A3A"/>
                  </w:rPr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)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-9"/>
                    <w:w w:val="100"/>
                    <w:sz w:val="20"/>
                    <w:szCs w:val="20"/>
                    <w:u w:val="thick" w:color="3A3A3A"/>
                  </w:rPr>
                  <w:t> 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  <w:u w:val="thick" w:color="3A3A3A"/>
                  </w:rPr>
                  <w:t>:</w:t>
                </w:r>
                <w:r>
                  <w:rPr>
                    <w:rFonts w:cs="Verdana" w:hAnsi="Verdana" w:eastAsia="Verdana" w:ascii="Verdana"/>
                    <w:b/>
                    <w:color w:val="3A3A3A"/>
                    <w:spacing w:val="0"/>
                    <w:w w:val="100"/>
                    <w:sz w:val="20"/>
                    <w:szCs w:val="20"/>
                  </w:rPr>
                </w:r>
                <w:r>
                  <w:rPr>
                    <w:rFonts w:cs="Verdana" w:hAnsi="Verdana" w:eastAsia="Verdana" w:ascii="Verdana"/>
                    <w:color w:val="00000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image" Target="media\image5.png"/><Relationship Id="rId9" Type="http://schemas.openxmlformats.org/officeDocument/2006/relationships/image" Target="media\image6.png"/><Relationship Id="rId10" Type="http://schemas.openxmlformats.org/officeDocument/2006/relationships/image" Target="media\image7.png"/><Relationship Id="rId11" Type="http://schemas.openxmlformats.org/officeDocument/2006/relationships/image" Target="media\image8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\image9.jpg"/><Relationship Id="rId15" Type="http://schemas.openxmlformats.org/officeDocument/2006/relationships/image" Target="media\image10.jpg"/><Relationship Id="rId16" Type="http://schemas.openxmlformats.org/officeDocument/2006/relationships/header" Target="header3.xml"/><Relationship Id="rId17" Type="http://schemas.openxmlformats.org/officeDocument/2006/relationships/image" Target="media\image11.jpg"/><Relationship Id="rId18" Type="http://schemas.openxmlformats.org/officeDocument/2006/relationships/image" Target="media\image12.jpg"/><Relationship Id="rId19" Type="http://schemas.openxmlformats.org/officeDocument/2006/relationships/header" Target="header4.xml"/><Relationship Id="rId20" Type="http://schemas.openxmlformats.org/officeDocument/2006/relationships/image" Target="media\image13.jpg"/><Relationship Id="rId21" Type="http://schemas.openxmlformats.org/officeDocument/2006/relationships/image" Target="media\image14.jpg"/><Relationship Id="rId22" Type="http://schemas.openxmlformats.org/officeDocument/2006/relationships/header" Target="header5.xml"/><Relationship Id="rId23" Type="http://schemas.openxmlformats.org/officeDocument/2006/relationships/image" Target="media\image15.jpg"/><Relationship Id="rId24" Type="http://schemas.openxmlformats.org/officeDocument/2006/relationships/header" Target="header6.xml"/><Relationship Id="rId25" Type="http://schemas.openxmlformats.org/officeDocument/2006/relationships/image" Target="media\image16.jpg"/><Relationship Id="rId26" Type="http://schemas.openxmlformats.org/officeDocument/2006/relationships/header" Target="header7.xml"/><Relationship Id="rId27" Type="http://schemas.openxmlformats.org/officeDocument/2006/relationships/image" Target="media\image17.jpg"/><Relationship Id="rId28" Type="http://schemas.openxmlformats.org/officeDocument/2006/relationships/header" Target="header8.xml"/><Relationship Id="rId29" Type="http://schemas.openxmlformats.org/officeDocument/2006/relationships/image" Target="media\image18.jpg"/><Relationship Id="rId30" Type="http://schemas.openxmlformats.org/officeDocument/2006/relationships/header" Target="header9.xml"/><Relationship Id="rId31" Type="http://schemas.openxmlformats.org/officeDocument/2006/relationships/image" Target="media\image19.jpg"/><Relationship Id="rId32" Type="http://schemas.openxmlformats.org/officeDocument/2006/relationships/image" Target="media\image20.jpg"/><Relationship Id="rId33" Type="http://schemas.openxmlformats.org/officeDocument/2006/relationships/header" Target="header10.xml"/><Relationship Id="rId34" Type="http://schemas.openxmlformats.org/officeDocument/2006/relationships/image" Target="media\image21.jpg"/><Relationship Id="rId35" Type="http://schemas.openxmlformats.org/officeDocument/2006/relationships/header" Target="header11.xml"/><Relationship Id="rId36" Type="http://schemas.openxmlformats.org/officeDocument/2006/relationships/image" Target="media\image22.jpg"/><Relationship Id="rId37" Type="http://schemas.openxmlformats.org/officeDocument/2006/relationships/header" Target="header12.xml"/><Relationship Id="rId38" Type="http://schemas.openxmlformats.org/officeDocument/2006/relationships/image" Target="media\image23.jpg"/><Relationship Id="rId39" Type="http://schemas.openxmlformats.org/officeDocument/2006/relationships/image" Target="media\image24.jpg"/><Relationship Id="rId40" Type="http://schemas.openxmlformats.org/officeDocument/2006/relationships/image" Target="media\image25.jpg"/><Relationship Id="rId41" Type="http://schemas.openxmlformats.org/officeDocument/2006/relationships/image" Target="media\image26.jpg"/><Relationship Id="rId42" Type="http://schemas.openxmlformats.org/officeDocument/2006/relationships/image" Target="media\image27.jpg"/><Relationship Id="rId43" Type="http://schemas.openxmlformats.org/officeDocument/2006/relationships/image" Target="media\image28.jpg"/><Relationship Id="rId44" Type="http://schemas.openxmlformats.org/officeDocument/2006/relationships/image" Target="media\image29.jpg"/><Relationship Id="rId45" Type="http://schemas.openxmlformats.org/officeDocument/2006/relationships/image" Target="media\image30.jpg"/><Relationship Id="rId46" Type="http://schemas.openxmlformats.org/officeDocument/2006/relationships/header" Target="header13.xml"/><Relationship Id="rId47" Type="http://schemas.openxmlformats.org/officeDocument/2006/relationships/image" Target="media\image31.jpg"/><Relationship Id="rId48" Type="http://schemas.openxmlformats.org/officeDocument/2006/relationships/hyperlink" Target="mailto:@Html.Partial" TargetMode="External"/><Relationship Id="rId49" Type="http://schemas.openxmlformats.org/officeDocument/2006/relationships/hyperlink" Target="mailto:@Html.Display" TargetMode="External"/><Relationship Id="rId50" Type="http://schemas.openxmlformats.org/officeDocument/2006/relationships/hyperlink" Target="mailto:@Html.Raw" TargetMode="External"/><Relationship Id="rId51" Type="http://schemas.openxmlformats.org/officeDocument/2006/relationships/header" Target="header14.xml"/><Relationship Id="rId52" Type="http://schemas.openxmlformats.org/officeDocument/2006/relationships/hyperlink" Target="http://cdn.briefmenow.org/wp-content/uploads/70-486-v4/107.jpg" TargetMode="External"/><Relationship Id="rId53" Type="http://schemas.openxmlformats.org/officeDocument/2006/relationships/hyperlink" Target="http://cdn.briefmenow.org/wp-content/uploads/70-486-v4/107.jpg" TargetMode="External"/><Relationship Id="rId54" Type="http://schemas.openxmlformats.org/officeDocument/2006/relationships/hyperlink" Target="http://cdn.briefmenow.org/wp-content/uploads/70-486-v4/107.jpg" TargetMode="External"/><Relationship Id="rId55" Type="http://schemas.openxmlformats.org/officeDocument/2006/relationships/hyperlink" Target="http://cdn.briefmenow.org/wp-content/uploads/70-486-v4/108.jpg" TargetMode="External"/><Relationship Id="rId56" Type="http://schemas.openxmlformats.org/officeDocument/2006/relationships/hyperlink" Target="http://cdn.briefmenow.org/wp-content/uploads/70-486-v4/108.jpg" TargetMode="External"/><Relationship Id="rId57" Type="http://schemas.openxmlformats.org/officeDocument/2006/relationships/hyperlink" Target="http://cdn.briefmenow.org/wp-content/uploads/70-486-v4/108.jpg" TargetMode="External"/><Relationship Id="rId58" Type="http://schemas.openxmlformats.org/officeDocument/2006/relationships/hyperlink" Target="http://cdn.briefmenow.org/wp-content/uploads/70-486-v4/108.jpg" TargetMode="External"/><Relationship Id="rId59" Type="http://schemas.openxmlformats.org/officeDocument/2006/relationships/hyperlink" Target="http://cdn.briefmenow.org/wp-content/uploads/70-486-v4/108.jpg" TargetMode="External"/><Relationship Id="rId60" Type="http://schemas.openxmlformats.org/officeDocument/2006/relationships/hyperlink" Target="http://cdn.briefmenow.org/wp-content/uploads/70-486-v4/108.jpg" TargetMode="External"/><Relationship Id="rId61" Type="http://schemas.openxmlformats.org/officeDocument/2006/relationships/hyperlink" Target="http://cdn.briefmenow.org/wp-content/uploads/70-486-v4/108.jpg" TargetMode="External"/><Relationship Id="rId62" Type="http://schemas.openxmlformats.org/officeDocument/2006/relationships/hyperlink" Target="http://cdn.briefmenow.org/wp-content/uploads/70-486-v4/108.jpg" TargetMode="External"/><Relationship Id="rId63" Type="http://schemas.openxmlformats.org/officeDocument/2006/relationships/hyperlink" Target="http://cdn.briefmenow.org/wp-content/uploads/70-486-v4/108.jpg" TargetMode="External"/><Relationship Id="rId64" Type="http://schemas.openxmlformats.org/officeDocument/2006/relationships/hyperlink" Target="http://cdn.briefmenow.org/wp-content/uploads/70-486-v4/108.jpg" TargetMode="External"/><Relationship Id="rId65" Type="http://schemas.openxmlformats.org/officeDocument/2006/relationships/hyperlink" Target="http://cdn.briefmenow.org/wp-content/uploads/70-486-v4/108.jpg" TargetMode="External"/><Relationship Id="rId66" Type="http://schemas.openxmlformats.org/officeDocument/2006/relationships/hyperlink" Target="http://cdn.briefmenow.org/wp-content/uploads/70-486-v4/108.jpg" TargetMode="External"/><Relationship Id="rId67" Type="http://schemas.openxmlformats.org/officeDocument/2006/relationships/hyperlink" Target="http://cdn.briefmenow.org/wp-content/uploads/70-486-v4/108.jpg" TargetMode="External"/><Relationship Id="rId68" Type="http://schemas.openxmlformats.org/officeDocument/2006/relationships/hyperlink" Target="http://cdn.briefmenow.org/wp-content/uploads/70-486-v4/108.jpg" TargetMode="External"/><Relationship Id="rId69" Type="http://schemas.openxmlformats.org/officeDocument/2006/relationships/hyperlink" Target="http://cdn.briefmenow.org/wp-content/uploads/70-486-v4/108.jpg" TargetMode="External"/><Relationship Id="rId70" Type="http://schemas.openxmlformats.org/officeDocument/2006/relationships/hyperlink" Target="http://cdn.briefmenow.org/wp-content/uploads/70-486-v4/108.jpg" TargetMode="External"/><Relationship Id="rId71" Type="http://schemas.openxmlformats.org/officeDocument/2006/relationships/hyperlink" Target="http://cdn.briefmenow.org/wp-content/uploads/70-486-v4/108.jpg" TargetMode="External"/><Relationship Id="rId72" Type="http://schemas.openxmlformats.org/officeDocument/2006/relationships/hyperlink" Target="http://cdn.briefmenow.org/wp-content/uploads/70-486-v4/108.jpg" TargetMode="External"/><Relationship Id="rId73" Type="http://schemas.openxmlformats.org/officeDocument/2006/relationships/hyperlink" Target="http://cdn.briefmenow.org/wp-content/uploads/70-486-v4/108.jpg" TargetMode="External"/><Relationship Id="rId74" Type="http://schemas.openxmlformats.org/officeDocument/2006/relationships/header" Target="header15.xml"/><Relationship Id="rId75" Type="http://schemas.openxmlformats.org/officeDocument/2006/relationships/image" Target="media\image32.jpg"/><Relationship Id="rId76" Type="http://schemas.openxmlformats.org/officeDocument/2006/relationships/image" Target="media\image33.jpg"/><Relationship Id="rId77" Type="http://schemas.openxmlformats.org/officeDocument/2006/relationships/header" Target="header16.xml"/><Relationship Id="rId78" Type="http://schemas.openxmlformats.org/officeDocument/2006/relationships/header" Target="header17.xml"/><Relationship Id="rId79" Type="http://schemas.openxmlformats.org/officeDocument/2006/relationships/image" Target="media\image34.jpg"/><Relationship Id="rId80" Type="http://schemas.openxmlformats.org/officeDocument/2006/relationships/image" Target="media\image35.jpg"/><Relationship Id="rId81" Type="http://schemas.openxmlformats.org/officeDocument/2006/relationships/header" Target="header18.xml"/><Relationship Id="rId82" Type="http://schemas.openxmlformats.org/officeDocument/2006/relationships/header" Target="header19.xml"/><Relationship Id="rId83" Type="http://schemas.openxmlformats.org/officeDocument/2006/relationships/header" Target="header20.xml"/><Relationship Id="rId84" Type="http://schemas.openxmlformats.org/officeDocument/2006/relationships/image" Target="media\image36.jpg"/><Relationship Id="rId85" Type="http://schemas.openxmlformats.org/officeDocument/2006/relationships/image" Target="media\image37.jpg"/><Relationship Id="rId86" Type="http://schemas.openxmlformats.org/officeDocument/2006/relationships/image" Target="media\image38.jpg"/><Relationship Id="rId87" Type="http://schemas.openxmlformats.org/officeDocument/2006/relationships/header" Target="header21.xml"/><Relationship Id="rId88" Type="http://schemas.openxmlformats.org/officeDocument/2006/relationships/image" Target="media\image39.jpg"/><Relationship Id="rId89" Type="http://schemas.openxmlformats.org/officeDocument/2006/relationships/image" Target="media\image40.jpg"/><Relationship Id="rId90" Type="http://schemas.openxmlformats.org/officeDocument/2006/relationships/header" Target="header22.xml"/><Relationship Id="rId91" Type="http://schemas.openxmlformats.org/officeDocument/2006/relationships/image" Target="media\image41.jpg"/><Relationship Id="rId92" Type="http://schemas.openxmlformats.org/officeDocument/2006/relationships/hyperlink" Target="mailto:@media" TargetMode="External"/><Relationship Id="rId93" Type="http://schemas.openxmlformats.org/officeDocument/2006/relationships/hyperlink" Target="mailto:@media" TargetMode="External"/><Relationship Id="rId94" Type="http://schemas.openxmlformats.org/officeDocument/2006/relationships/hyperlink" Target="mailto:@media" TargetMode="External"/><Relationship Id="rId95" Type="http://schemas.openxmlformats.org/officeDocument/2006/relationships/hyperlink" Target="mailto:@media" TargetMode="External"/><Relationship Id="rId96" Type="http://schemas.openxmlformats.org/officeDocument/2006/relationships/header" Target="header23.xml"/><Relationship Id="rId97" Type="http://schemas.openxmlformats.org/officeDocument/2006/relationships/image" Target="media\image42.jpg"/><Relationship Id="rId98" Type="http://schemas.openxmlformats.org/officeDocument/2006/relationships/hyperlink" Target="http://cdn.briefmenow.org/wp-content/uploads/70-486-v4/51.jpg" TargetMode="External"/><Relationship Id="rId99" Type="http://schemas.openxmlformats.org/officeDocument/2006/relationships/image" Target="media\image43.jpg"/><Relationship Id="rId100" Type="http://schemas.openxmlformats.org/officeDocument/2006/relationships/header" Target="header24.xml"/><Relationship Id="rId101" Type="http://schemas.openxmlformats.org/officeDocument/2006/relationships/header" Target="header25.xml"/><Relationship Id="rId102" Type="http://schemas.openxmlformats.org/officeDocument/2006/relationships/image" Target="media\image44.jpg"/><Relationship Id="rId103" Type="http://schemas.openxmlformats.org/officeDocument/2006/relationships/image" Target="media\image45.jpg"/><Relationship Id="rId104" Type="http://schemas.openxmlformats.org/officeDocument/2006/relationships/header" Target="header26.xml"/><Relationship Id="rId105" Type="http://schemas.openxmlformats.org/officeDocument/2006/relationships/image" Target="media\image46.jpg"/><Relationship Id="rId106" Type="http://schemas.openxmlformats.org/officeDocument/2006/relationships/header" Target="header27.xml"/><Relationship Id="rId107" Type="http://schemas.openxmlformats.org/officeDocument/2006/relationships/image" Target="media\image47.jpg"/><Relationship Id="rId108" Type="http://schemas.openxmlformats.org/officeDocument/2006/relationships/header" Target="header28.xml"/><Relationship Id="rId109" Type="http://schemas.openxmlformats.org/officeDocument/2006/relationships/image" Target="media\image48.jpg"/><Relationship Id="rId110" Type="http://schemas.openxmlformats.org/officeDocument/2006/relationships/header" Target="header29.xml"/><Relationship Id="rId111" Type="http://schemas.openxmlformats.org/officeDocument/2006/relationships/image" Target="media\image49.jpg"/><Relationship Id="rId112" Type="http://schemas.openxmlformats.org/officeDocument/2006/relationships/header" Target="header30.xml"/><Relationship Id="rId113" Type="http://schemas.openxmlformats.org/officeDocument/2006/relationships/header" Target="header31.xml"/><Relationship Id="rId114" Type="http://schemas.openxmlformats.org/officeDocument/2006/relationships/image" Target="media\image50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